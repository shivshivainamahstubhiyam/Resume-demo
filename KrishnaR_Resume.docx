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04D11" w14:textId="3826DD7D" w:rsidR="002500FA" w:rsidRPr="00C7681D" w:rsidRDefault="002500FA" w:rsidP="002500FA">
      <w:pPr>
        <w:pStyle w:val="p"/>
        <w:jc w:val="both"/>
        <w:rPr>
          <w:rFonts w:asciiTheme="minorHAnsi" w:eastAsia="Open Sans" w:hAnsiTheme="minorHAnsi" w:cstheme="minorHAnsi"/>
          <w:b/>
          <w:bCs/>
        </w:rPr>
      </w:pPr>
      <w:r w:rsidRPr="00C7681D">
        <w:rPr>
          <w:rFonts w:asciiTheme="minorHAnsi" w:eastAsia="Open Sans" w:hAnsiTheme="minorHAnsi" w:cstheme="minorHAnsi"/>
          <w:b/>
          <w:bCs/>
        </w:rPr>
        <w:t>Krishna Rangineni</w:t>
      </w:r>
    </w:p>
    <w:p w14:paraId="3A6990B4" w14:textId="29E8D3DD" w:rsidR="002500FA" w:rsidRPr="00C7681D" w:rsidRDefault="002500FA" w:rsidP="002500FA">
      <w:pPr>
        <w:pStyle w:val="p"/>
        <w:jc w:val="both"/>
        <w:rPr>
          <w:rFonts w:asciiTheme="minorHAnsi" w:eastAsia="Open Sans" w:hAnsiTheme="minorHAnsi" w:cstheme="minorHAnsi"/>
          <w:b/>
          <w:bCs/>
        </w:rPr>
      </w:pPr>
      <w:r w:rsidRPr="00C7681D">
        <w:rPr>
          <w:rFonts w:asciiTheme="minorHAnsi" w:eastAsia="Open Sans" w:hAnsiTheme="minorHAnsi" w:cstheme="minorHAnsi"/>
          <w:b/>
          <w:bCs/>
        </w:rPr>
        <w:t>+1-</w:t>
      </w:r>
      <w:r w:rsidRPr="00C7681D">
        <w:rPr>
          <w:rFonts w:asciiTheme="minorHAnsi" w:eastAsia="Open Sans" w:hAnsiTheme="minorHAnsi" w:cstheme="minorHAnsi"/>
          <w:b/>
          <w:bCs/>
        </w:rPr>
        <w:t>571</w:t>
      </w:r>
      <w:r w:rsidRPr="00C7681D">
        <w:rPr>
          <w:rFonts w:asciiTheme="minorHAnsi" w:eastAsia="Open Sans" w:hAnsiTheme="minorHAnsi" w:cstheme="minorHAnsi"/>
          <w:b/>
          <w:bCs/>
        </w:rPr>
        <w:t>-</w:t>
      </w:r>
      <w:r w:rsidRPr="00C7681D">
        <w:rPr>
          <w:rFonts w:asciiTheme="minorHAnsi" w:eastAsia="Open Sans" w:hAnsiTheme="minorHAnsi" w:cstheme="minorHAnsi"/>
          <w:b/>
          <w:bCs/>
        </w:rPr>
        <w:t>528</w:t>
      </w:r>
      <w:r w:rsidRPr="00C7681D">
        <w:rPr>
          <w:rFonts w:asciiTheme="minorHAnsi" w:eastAsia="Open Sans" w:hAnsiTheme="minorHAnsi" w:cstheme="minorHAnsi"/>
          <w:b/>
          <w:bCs/>
        </w:rPr>
        <w:t>-</w:t>
      </w:r>
      <w:r w:rsidRPr="00C7681D">
        <w:rPr>
          <w:rFonts w:asciiTheme="minorHAnsi" w:eastAsia="Open Sans" w:hAnsiTheme="minorHAnsi" w:cstheme="minorHAnsi"/>
          <w:b/>
          <w:bCs/>
        </w:rPr>
        <w:t>2726</w:t>
      </w:r>
    </w:p>
    <w:p w14:paraId="29C1F14E" w14:textId="4788CE37" w:rsidR="00490901" w:rsidRPr="00C7681D" w:rsidRDefault="002500FA" w:rsidP="00490901">
      <w:pPr>
        <w:pBdr>
          <w:bottom w:val="single" w:sz="12" w:space="0" w:color="auto"/>
        </w:pBdr>
        <w:rPr>
          <w:rFonts w:asciiTheme="minorHAnsi" w:eastAsia="Open Sans" w:hAnsiTheme="minorHAnsi" w:cstheme="minorHAnsi"/>
          <w:b/>
          <w:bCs/>
          <w:u w:val="single"/>
        </w:rPr>
      </w:pPr>
      <w:hyperlink r:id="rId8" w:history="1">
        <w:r w:rsidRPr="00C7681D">
          <w:rPr>
            <w:rStyle w:val="Hyperlink"/>
            <w:rFonts w:asciiTheme="minorHAnsi" w:eastAsia="Open Sans" w:hAnsiTheme="minorHAnsi" w:cstheme="minorHAnsi"/>
            <w:b/>
            <w:bCs/>
          </w:rPr>
          <w:t>kris6738@gmail.com</w:t>
        </w:r>
      </w:hyperlink>
      <w:r w:rsidRPr="00C7681D">
        <w:rPr>
          <w:rFonts w:asciiTheme="minorHAnsi" w:eastAsia="Open Sans" w:hAnsiTheme="minorHAnsi" w:cstheme="minorHAnsi"/>
          <w:b/>
          <w:bCs/>
        </w:rPr>
        <w:br/>
      </w:r>
      <w:r w:rsidRPr="00C7681D">
        <w:rPr>
          <w:rFonts w:asciiTheme="minorHAnsi" w:eastAsia="Open Sans" w:hAnsiTheme="minorHAnsi" w:cstheme="minorHAnsi"/>
          <w:b/>
          <w:bCs/>
        </w:rPr>
        <w:t>https://www.linkedin.com/in/krishna-rangineni-35785329/</w:t>
      </w:r>
      <w:r w:rsidRPr="002500FA">
        <w:rPr>
          <w:rFonts w:asciiTheme="minorHAnsi" w:eastAsia="Open Sans" w:hAnsiTheme="minorHAnsi" w:cstheme="minorHAnsi"/>
          <w:b/>
          <w:bCs/>
        </w:rPr>
        <w:br/>
      </w:r>
      <w:r w:rsidRPr="002500FA">
        <w:rPr>
          <w:rFonts w:asciiTheme="minorHAnsi" w:eastAsia="Open Sans" w:hAnsiTheme="minorHAnsi" w:cstheme="minorHAnsi"/>
          <w:b/>
          <w:bCs/>
        </w:rPr>
        <w:drawing>
          <wp:inline distT="0" distB="0" distL="0" distR="0" wp14:anchorId="165B7081" wp14:editId="4CF7D32A">
            <wp:extent cx="3551555" cy="724447"/>
            <wp:effectExtent l="0" t="0" r="0" b="0"/>
            <wp:docPr id="55136865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6865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619" cy="73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901" w:rsidRPr="00490901">
        <w:rPr>
          <w:rFonts w:asciiTheme="minorHAnsi" w:eastAsia="Open Sans" w:hAnsiTheme="minorHAnsi" w:cstheme="minorHAnsi"/>
          <w:b/>
          <w:bCs/>
          <w:u w:val="single"/>
        </w:rPr>
        <w:t xml:space="preserve"> </w:t>
      </w:r>
    </w:p>
    <w:p w14:paraId="1ECBAD28" w14:textId="77777777" w:rsidR="00490901" w:rsidRDefault="00490901" w:rsidP="00CD7938">
      <w:pPr>
        <w:pStyle w:val="p"/>
        <w:rPr>
          <w:rFonts w:asciiTheme="minorHAnsi" w:eastAsia="Open Sans" w:hAnsiTheme="minorHAnsi" w:cstheme="minorHAnsi"/>
          <w:b/>
          <w:bCs/>
        </w:rPr>
      </w:pPr>
      <w:r>
        <w:rPr>
          <w:rFonts w:asciiTheme="minorHAnsi" w:eastAsia="Open Sans" w:hAnsiTheme="minorHAnsi" w:cstheme="minorHAnsi"/>
          <w:b/>
          <w:bCs/>
        </w:rPr>
        <w:t>O</w:t>
      </w:r>
      <w:r w:rsidR="003208B1" w:rsidRPr="00C7681D">
        <w:rPr>
          <w:rFonts w:asciiTheme="minorHAnsi" w:eastAsia="Open Sans" w:hAnsiTheme="minorHAnsi" w:cstheme="minorHAnsi"/>
          <w:b/>
          <w:bCs/>
        </w:rPr>
        <w:t>bjective:</w:t>
      </w:r>
      <w:r w:rsidR="002500FA" w:rsidRPr="002500FA">
        <w:rPr>
          <w:rFonts w:asciiTheme="minorHAnsi" w:eastAsia="Open Sans" w:hAnsiTheme="minorHAnsi" w:cstheme="minorHAnsi"/>
          <w:b/>
          <w:bCs/>
        </w:rPr>
        <w:t xml:space="preserve"> </w:t>
      </w:r>
      <w:r w:rsidR="003208B1" w:rsidRPr="00C7681D">
        <w:rPr>
          <w:rFonts w:asciiTheme="minorHAnsi" w:eastAsia="Open Sans" w:hAnsiTheme="minorHAnsi" w:cstheme="minorHAnsi"/>
          <w:b/>
          <w:bCs/>
        </w:rPr>
        <w:t>To o</w:t>
      </w:r>
      <w:r w:rsidR="002500FA" w:rsidRPr="002500FA">
        <w:rPr>
          <w:rFonts w:asciiTheme="minorHAnsi" w:eastAsia="Open Sans" w:hAnsiTheme="minorHAnsi" w:cstheme="minorHAnsi"/>
          <w:b/>
          <w:bCs/>
        </w:rPr>
        <w:t xml:space="preserve">btain position as </w:t>
      </w:r>
      <w:r w:rsidR="002500FA" w:rsidRPr="00C7681D">
        <w:rPr>
          <w:rFonts w:asciiTheme="minorHAnsi" w:eastAsia="Open Sans" w:hAnsiTheme="minorHAnsi" w:cstheme="minorHAnsi"/>
          <w:b/>
          <w:bCs/>
        </w:rPr>
        <w:t xml:space="preserve">Lead Devops </w:t>
      </w:r>
      <w:r w:rsidR="002500FA" w:rsidRPr="002500FA">
        <w:rPr>
          <w:rFonts w:asciiTheme="minorHAnsi" w:eastAsia="Open Sans" w:hAnsiTheme="minorHAnsi" w:cstheme="minorHAnsi"/>
          <w:b/>
          <w:bCs/>
        </w:rPr>
        <w:t>&amp;</w:t>
      </w:r>
      <w:r w:rsidR="002500FA" w:rsidRPr="00C7681D">
        <w:rPr>
          <w:rFonts w:asciiTheme="minorHAnsi" w:eastAsia="Open Sans" w:hAnsiTheme="minorHAnsi" w:cstheme="minorHAnsi"/>
          <w:b/>
          <w:bCs/>
        </w:rPr>
        <w:t xml:space="preserve"> C</w:t>
      </w:r>
      <w:r w:rsidR="002500FA" w:rsidRPr="002500FA">
        <w:rPr>
          <w:rFonts w:asciiTheme="minorHAnsi" w:eastAsia="Open Sans" w:hAnsiTheme="minorHAnsi" w:cstheme="minorHAnsi"/>
          <w:b/>
          <w:bCs/>
        </w:rPr>
        <w:t>loud engineer/</w:t>
      </w:r>
      <w:r w:rsidR="002500FA" w:rsidRPr="00C7681D">
        <w:rPr>
          <w:rFonts w:asciiTheme="minorHAnsi" w:eastAsia="Open Sans" w:hAnsiTheme="minorHAnsi" w:cstheme="minorHAnsi"/>
          <w:b/>
          <w:bCs/>
        </w:rPr>
        <w:t>SRE</w:t>
      </w:r>
      <w:r w:rsidR="002500FA" w:rsidRPr="002500FA">
        <w:rPr>
          <w:rFonts w:asciiTheme="minorHAnsi" w:eastAsia="Open Sans" w:hAnsiTheme="minorHAnsi" w:cstheme="minorHAnsi"/>
          <w:b/>
          <w:bCs/>
        </w:rPr>
        <w:t>/infrastructure/</w:t>
      </w:r>
      <w:bookmarkStart w:id="0" w:name="_Hlk179794535"/>
      <w:r w:rsidR="002500FA" w:rsidRPr="00C7681D">
        <w:rPr>
          <w:rFonts w:asciiTheme="minorHAnsi" w:eastAsia="Open Sans" w:hAnsiTheme="minorHAnsi" w:cstheme="minorHAnsi"/>
          <w:b/>
          <w:bCs/>
        </w:rPr>
        <w:t>Middleware</w:t>
      </w:r>
      <w:bookmarkEnd w:id="0"/>
      <w:r w:rsidR="002500FA" w:rsidRPr="002500FA">
        <w:rPr>
          <w:rFonts w:asciiTheme="minorHAnsi" w:eastAsia="Open Sans" w:hAnsiTheme="minorHAnsi" w:cstheme="minorHAnsi"/>
          <w:b/>
          <w:bCs/>
        </w:rPr>
        <w:t xml:space="preserve"> architect</w:t>
      </w:r>
      <w:r w:rsidR="002500FA" w:rsidRPr="00C7681D">
        <w:rPr>
          <w:rFonts w:asciiTheme="minorHAnsi" w:eastAsia="Open Sans" w:hAnsiTheme="minorHAnsi" w:cstheme="minorHAnsi"/>
          <w:b/>
          <w:bCs/>
        </w:rPr>
        <w:br/>
      </w:r>
    </w:p>
    <w:p w14:paraId="18EA48D0" w14:textId="50F69555" w:rsidR="008F32F1" w:rsidRPr="00490901" w:rsidRDefault="002500FA" w:rsidP="00CD7938">
      <w:pPr>
        <w:pStyle w:val="p"/>
        <w:rPr>
          <w:rFonts w:asciiTheme="minorHAnsi" w:eastAsia="Open Sans" w:hAnsiTheme="minorHAnsi" w:cstheme="minorHAnsi"/>
          <w:b/>
          <w:bCs/>
        </w:rPr>
      </w:pPr>
      <w:r w:rsidRPr="00C7681D">
        <w:rPr>
          <w:rFonts w:asciiTheme="minorHAnsi" w:eastAsia="Open Sans" w:hAnsiTheme="minorHAnsi" w:cstheme="minorHAnsi"/>
          <w:b/>
          <w:bCs/>
          <w:u w:val="single"/>
        </w:rPr>
        <w:t>Professional Summary</w:t>
      </w:r>
    </w:p>
    <w:p w14:paraId="78987C8D" w14:textId="77777777" w:rsidR="00865983" w:rsidRPr="00C7681D" w:rsidRDefault="00865983" w:rsidP="00CD7938">
      <w:pPr>
        <w:pStyle w:val="p"/>
        <w:rPr>
          <w:rFonts w:asciiTheme="minorHAnsi" w:eastAsia="Open Sans" w:hAnsiTheme="minorHAnsi" w:cstheme="minorHAnsi"/>
          <w:b/>
          <w:bCs/>
          <w:u w:val="single"/>
        </w:rPr>
      </w:pPr>
    </w:p>
    <w:p w14:paraId="7C3B94F5" w14:textId="1597EDD2" w:rsidR="00270226" w:rsidRPr="00C7681D" w:rsidRDefault="008A0F2A" w:rsidP="00CD7938">
      <w:pPr>
        <w:pStyle w:val="p"/>
        <w:rPr>
          <w:rFonts w:asciiTheme="minorHAnsi" w:eastAsia="Open Sans" w:hAnsiTheme="minorHAnsi" w:cstheme="minorHAnsi"/>
          <w:b/>
          <w:bCs/>
        </w:rPr>
      </w:pPr>
      <w:r w:rsidRPr="00C7681D">
        <w:rPr>
          <w:rFonts w:asciiTheme="minorHAnsi" w:eastAsia="Open Sans" w:hAnsiTheme="minorHAnsi" w:cstheme="minorHAnsi"/>
        </w:rPr>
        <w:t xml:space="preserve">A result-oriented professional with </w:t>
      </w:r>
      <w:r w:rsidRPr="00C7681D">
        <w:rPr>
          <w:rFonts w:asciiTheme="minorHAnsi" w:eastAsia="Open Sans" w:hAnsiTheme="minorHAnsi" w:cstheme="minorHAnsi"/>
          <w:b/>
          <w:bCs/>
        </w:rPr>
        <w:t xml:space="preserve">15+ years </w:t>
      </w:r>
      <w:r w:rsidRPr="00C7681D">
        <w:rPr>
          <w:rFonts w:asciiTheme="minorHAnsi" w:eastAsia="Open Sans" w:hAnsiTheme="minorHAnsi" w:cstheme="minorHAnsi"/>
        </w:rPr>
        <w:t xml:space="preserve">of </w:t>
      </w:r>
      <w:r w:rsidR="007F2CF2" w:rsidRPr="00C7681D">
        <w:rPr>
          <w:rFonts w:asciiTheme="minorHAnsi" w:eastAsia="Open Sans" w:hAnsiTheme="minorHAnsi" w:cstheme="minorHAnsi"/>
        </w:rPr>
        <w:t>E</w:t>
      </w:r>
      <w:r w:rsidRPr="00C7681D">
        <w:rPr>
          <w:rFonts w:asciiTheme="minorHAnsi" w:eastAsia="Open Sans" w:hAnsiTheme="minorHAnsi" w:cstheme="minorHAnsi"/>
        </w:rPr>
        <w:t xml:space="preserve">xperience and </w:t>
      </w:r>
      <w:r w:rsidR="007F2CF2" w:rsidRPr="00C7681D">
        <w:rPr>
          <w:rFonts w:asciiTheme="minorHAnsi" w:eastAsia="Open Sans" w:hAnsiTheme="minorHAnsi" w:cstheme="minorHAnsi"/>
        </w:rPr>
        <w:t>E</w:t>
      </w:r>
      <w:r w:rsidRPr="00C7681D">
        <w:rPr>
          <w:rFonts w:asciiTheme="minorHAnsi" w:eastAsia="Open Sans" w:hAnsiTheme="minorHAnsi" w:cstheme="minorHAnsi"/>
        </w:rPr>
        <w:t xml:space="preserve">xpertise in </w:t>
      </w:r>
      <w:r w:rsidR="001671FA" w:rsidRPr="00C7681D">
        <w:rPr>
          <w:rFonts w:asciiTheme="minorHAnsi" w:eastAsia="Open Sans" w:hAnsiTheme="minorHAnsi" w:cstheme="minorHAnsi"/>
          <w:b/>
          <w:bCs/>
        </w:rPr>
        <w:t>I</w:t>
      </w:r>
      <w:r w:rsidRPr="00C7681D">
        <w:rPr>
          <w:rFonts w:asciiTheme="minorHAnsi" w:eastAsia="Open Sans" w:hAnsiTheme="minorHAnsi" w:cstheme="minorHAnsi"/>
          <w:b/>
          <w:bCs/>
        </w:rPr>
        <w:t>nfrastructure systems,</w:t>
      </w:r>
      <w:r w:rsidRPr="00C7681D">
        <w:rPr>
          <w:rFonts w:asciiTheme="minorHAnsi" w:eastAsia="Open Sans" w:hAnsiTheme="minorHAnsi" w:cstheme="minorHAnsi"/>
        </w:rPr>
        <w:t xml:space="preserve"> </w:t>
      </w:r>
      <w:r w:rsidR="001671FA" w:rsidRPr="00C7681D">
        <w:rPr>
          <w:rFonts w:asciiTheme="minorHAnsi" w:eastAsia="Open Sans" w:hAnsiTheme="minorHAnsi" w:cstheme="minorHAnsi"/>
          <w:b/>
          <w:bCs/>
        </w:rPr>
        <w:t>M</w:t>
      </w:r>
      <w:r w:rsidRPr="00C7681D">
        <w:rPr>
          <w:rFonts w:asciiTheme="minorHAnsi" w:eastAsia="Open Sans" w:hAnsiTheme="minorHAnsi" w:cstheme="minorHAnsi"/>
          <w:b/>
          <w:bCs/>
        </w:rPr>
        <w:t xml:space="preserve">iddleware </w:t>
      </w:r>
      <w:r w:rsidR="001671FA" w:rsidRPr="00C7681D">
        <w:rPr>
          <w:rFonts w:asciiTheme="minorHAnsi" w:eastAsia="Open Sans" w:hAnsiTheme="minorHAnsi" w:cstheme="minorHAnsi"/>
          <w:b/>
          <w:bCs/>
        </w:rPr>
        <w:t>A</w:t>
      </w:r>
      <w:r w:rsidRPr="00C7681D">
        <w:rPr>
          <w:rFonts w:asciiTheme="minorHAnsi" w:eastAsia="Open Sans" w:hAnsiTheme="minorHAnsi" w:cstheme="minorHAnsi"/>
          <w:b/>
          <w:bCs/>
        </w:rPr>
        <w:t xml:space="preserve">pplication </w:t>
      </w:r>
      <w:r w:rsidR="001671FA" w:rsidRPr="00C7681D">
        <w:rPr>
          <w:rFonts w:asciiTheme="minorHAnsi" w:eastAsia="Open Sans" w:hAnsiTheme="minorHAnsi" w:cstheme="minorHAnsi"/>
          <w:b/>
          <w:bCs/>
        </w:rPr>
        <w:t>S</w:t>
      </w:r>
      <w:r w:rsidRPr="00C7681D">
        <w:rPr>
          <w:rFonts w:asciiTheme="minorHAnsi" w:eastAsia="Open Sans" w:hAnsiTheme="minorHAnsi" w:cstheme="minorHAnsi"/>
          <w:b/>
          <w:bCs/>
        </w:rPr>
        <w:t>ervers</w:t>
      </w:r>
      <w:r w:rsidRPr="00C7681D">
        <w:rPr>
          <w:rFonts w:asciiTheme="minorHAnsi" w:eastAsia="Open Sans" w:hAnsiTheme="minorHAnsi" w:cstheme="minorHAnsi"/>
        </w:rPr>
        <w:t xml:space="preserve">, </w:t>
      </w:r>
      <w:r w:rsidR="000F1F09" w:rsidRPr="00C7681D">
        <w:rPr>
          <w:rFonts w:asciiTheme="minorHAnsi" w:eastAsia="Open Sans" w:hAnsiTheme="minorHAnsi" w:cstheme="minorHAnsi"/>
          <w:b/>
          <w:bCs/>
        </w:rPr>
        <w:t>DevOps</w:t>
      </w:r>
      <w:r w:rsidR="001671FA" w:rsidRPr="00C7681D">
        <w:rPr>
          <w:rFonts w:asciiTheme="minorHAnsi" w:eastAsia="Open Sans" w:hAnsiTheme="minorHAnsi" w:cstheme="minorHAnsi"/>
          <w:b/>
          <w:bCs/>
        </w:rPr>
        <w:t xml:space="preserve">/DevSecOps </w:t>
      </w:r>
      <w:r w:rsidR="000F1F09" w:rsidRPr="00C7681D">
        <w:rPr>
          <w:rFonts w:asciiTheme="minorHAnsi" w:eastAsia="Open Sans" w:hAnsiTheme="minorHAnsi" w:cstheme="minorHAnsi"/>
          <w:b/>
          <w:bCs/>
        </w:rPr>
        <w:t xml:space="preserve">and </w:t>
      </w:r>
      <w:r w:rsidR="001671FA" w:rsidRPr="00C7681D">
        <w:rPr>
          <w:rFonts w:asciiTheme="minorHAnsi" w:eastAsia="Open Sans" w:hAnsiTheme="minorHAnsi" w:cstheme="minorHAnsi"/>
          <w:b/>
          <w:bCs/>
        </w:rPr>
        <w:t>Cloud</w:t>
      </w:r>
      <w:r w:rsidRPr="00C7681D">
        <w:rPr>
          <w:rFonts w:asciiTheme="minorHAnsi" w:eastAsia="Open Sans" w:hAnsiTheme="minorHAnsi" w:cstheme="minorHAnsi"/>
        </w:rPr>
        <w:t xml:space="preserve">, </w:t>
      </w:r>
      <w:r w:rsidRPr="00C7681D">
        <w:rPr>
          <w:rFonts w:asciiTheme="minorHAnsi" w:eastAsia="Open Sans" w:hAnsiTheme="minorHAnsi" w:cstheme="minorHAnsi"/>
          <w:b/>
          <w:bCs/>
        </w:rPr>
        <w:t>O</w:t>
      </w:r>
      <w:r w:rsidRPr="00C7681D">
        <w:rPr>
          <w:rFonts w:asciiTheme="minorHAnsi" w:hAnsiTheme="minorHAnsi" w:cstheme="minorHAnsi"/>
          <w:b/>
          <w:bCs/>
          <w:shd w:val="clear" w:color="auto" w:fill="FCFCF9"/>
        </w:rPr>
        <w:t>bservability</w:t>
      </w:r>
      <w:r w:rsidRPr="00C7681D">
        <w:rPr>
          <w:rFonts w:asciiTheme="minorHAnsi" w:eastAsia="Open Sans" w:hAnsiTheme="minorHAnsi" w:cstheme="minorHAnsi"/>
          <w:b/>
          <w:bCs/>
        </w:rPr>
        <w:t xml:space="preserve"> tools (Prometheus, Gra</w:t>
      </w:r>
      <w:r w:rsidR="007F2CF2" w:rsidRPr="00C7681D">
        <w:rPr>
          <w:rFonts w:asciiTheme="minorHAnsi" w:eastAsia="Open Sans" w:hAnsiTheme="minorHAnsi" w:cstheme="minorHAnsi"/>
          <w:b/>
          <w:bCs/>
        </w:rPr>
        <w:t>f</w:t>
      </w:r>
      <w:r w:rsidRPr="00C7681D">
        <w:rPr>
          <w:rFonts w:asciiTheme="minorHAnsi" w:eastAsia="Open Sans" w:hAnsiTheme="minorHAnsi" w:cstheme="minorHAnsi"/>
          <w:b/>
          <w:bCs/>
        </w:rPr>
        <w:t>ana, Dynatrace, Splunk</w:t>
      </w:r>
      <w:r w:rsidRPr="00C7681D">
        <w:rPr>
          <w:rFonts w:asciiTheme="minorHAnsi" w:eastAsia="Open Sans" w:hAnsiTheme="minorHAnsi" w:cstheme="minorHAnsi"/>
        </w:rPr>
        <w:t xml:space="preserve">), and </w:t>
      </w:r>
      <w:r w:rsidR="000F1F09" w:rsidRPr="00C7681D">
        <w:rPr>
          <w:rFonts w:asciiTheme="minorHAnsi" w:eastAsia="Open Sans" w:hAnsiTheme="minorHAnsi" w:cstheme="minorHAnsi"/>
        </w:rPr>
        <w:t>P</w:t>
      </w:r>
      <w:r w:rsidRPr="00C7681D">
        <w:rPr>
          <w:rFonts w:asciiTheme="minorHAnsi" w:eastAsia="Open Sans" w:hAnsiTheme="minorHAnsi" w:cstheme="minorHAnsi"/>
        </w:rPr>
        <w:t xml:space="preserve">roven </w:t>
      </w:r>
      <w:r w:rsidR="000F1F09" w:rsidRPr="00C7681D">
        <w:rPr>
          <w:rFonts w:asciiTheme="minorHAnsi" w:eastAsia="Open Sans" w:hAnsiTheme="minorHAnsi" w:cstheme="minorHAnsi"/>
        </w:rPr>
        <w:t>C</w:t>
      </w:r>
      <w:r w:rsidRPr="00C7681D">
        <w:rPr>
          <w:rFonts w:asciiTheme="minorHAnsi" w:eastAsia="Open Sans" w:hAnsiTheme="minorHAnsi" w:cstheme="minorHAnsi"/>
        </w:rPr>
        <w:t xml:space="preserve">apabilities in increasing organizational efficiency. Experienced in delivering applications with DevOps solutions using tools like </w:t>
      </w:r>
      <w:r w:rsidR="007F2CF2" w:rsidRPr="00C7681D">
        <w:rPr>
          <w:rFonts w:asciiTheme="minorHAnsi" w:eastAsia="Open Sans" w:hAnsiTheme="minorHAnsi" w:cstheme="minorHAnsi"/>
          <w:b/>
          <w:bCs/>
        </w:rPr>
        <w:t>Git</w:t>
      </w:r>
      <w:r w:rsidR="000F1F09" w:rsidRPr="00C7681D">
        <w:rPr>
          <w:rFonts w:asciiTheme="minorHAnsi" w:eastAsia="Open Sans" w:hAnsiTheme="minorHAnsi" w:cstheme="minorHAnsi"/>
          <w:b/>
          <w:bCs/>
        </w:rPr>
        <w:t>Ops</w:t>
      </w:r>
      <w:r w:rsidR="007F2CF2" w:rsidRPr="00C7681D">
        <w:rPr>
          <w:rFonts w:asciiTheme="minorHAnsi" w:eastAsia="Open Sans" w:hAnsiTheme="minorHAnsi" w:cstheme="minorHAnsi"/>
          <w:b/>
          <w:bCs/>
        </w:rPr>
        <w:t>, GitHub</w:t>
      </w:r>
      <w:r w:rsidRPr="00C7681D">
        <w:rPr>
          <w:rFonts w:asciiTheme="minorHAnsi" w:eastAsia="Open Sans" w:hAnsiTheme="minorHAnsi" w:cstheme="minorHAnsi"/>
          <w:b/>
          <w:bCs/>
        </w:rPr>
        <w:t>, Jenkins, Maven, Docker, Kubernetes,</w:t>
      </w:r>
      <w:r w:rsidR="00F96EDC" w:rsidRPr="00C7681D">
        <w:rPr>
          <w:rFonts w:asciiTheme="minorHAnsi" w:eastAsia="Open Sans" w:hAnsiTheme="minorHAnsi" w:cstheme="minorHAnsi"/>
          <w:b/>
          <w:bCs/>
        </w:rPr>
        <w:t xml:space="preserve"> </w:t>
      </w:r>
      <w:r w:rsidR="00070EBB" w:rsidRPr="00C7681D">
        <w:rPr>
          <w:rFonts w:asciiTheme="minorHAnsi" w:eastAsia="Open Sans" w:hAnsiTheme="minorHAnsi" w:cstheme="minorHAnsi"/>
          <w:b/>
          <w:bCs/>
        </w:rPr>
        <w:t>EKS,</w:t>
      </w:r>
      <w:r w:rsidR="00F96EDC" w:rsidRPr="00C7681D">
        <w:rPr>
          <w:rFonts w:asciiTheme="minorHAnsi" w:eastAsia="Open Sans" w:hAnsiTheme="minorHAnsi" w:cstheme="minorHAnsi"/>
          <w:b/>
          <w:bCs/>
        </w:rPr>
        <w:t xml:space="preserve"> </w:t>
      </w:r>
      <w:r w:rsidRPr="00C7681D">
        <w:rPr>
          <w:rFonts w:asciiTheme="minorHAnsi" w:eastAsia="Open Sans" w:hAnsiTheme="minorHAnsi" w:cstheme="minorHAnsi"/>
          <w:b/>
          <w:bCs/>
        </w:rPr>
        <w:t>Terraform, Bamboo, Argo CD, Ansible, and cloud services (AWS and Azure)</w:t>
      </w:r>
      <w:r w:rsidR="00A65E5D" w:rsidRPr="00C7681D">
        <w:rPr>
          <w:rFonts w:asciiTheme="minorHAnsi" w:eastAsia="Open Sans" w:hAnsiTheme="minorHAnsi" w:cstheme="minorHAnsi"/>
          <w:b/>
          <w:bCs/>
        </w:rPr>
        <w:t>.</w:t>
      </w:r>
    </w:p>
    <w:p w14:paraId="328BF82C" w14:textId="23499043" w:rsidR="00276599" w:rsidRPr="00C7681D" w:rsidRDefault="00276599" w:rsidP="00CD7938">
      <w:pPr>
        <w:pStyle w:val="p"/>
        <w:rPr>
          <w:rFonts w:asciiTheme="minorHAnsi" w:eastAsia="Open Sans" w:hAnsiTheme="minorHAnsi" w:cstheme="minorHAnsi"/>
        </w:rPr>
      </w:pPr>
    </w:p>
    <w:p w14:paraId="2EE09099" w14:textId="73092FF2" w:rsidR="00A65E5D" w:rsidRPr="00C7681D" w:rsidRDefault="00A50571" w:rsidP="00CD7938">
      <w:pPr>
        <w:pStyle w:val="p"/>
        <w:rPr>
          <w:rFonts w:asciiTheme="minorHAnsi" w:hAnsiTheme="minorHAnsi" w:cstheme="minorHAnsi"/>
          <w:b/>
          <w:bCs/>
          <w:u w:val="single"/>
        </w:rPr>
      </w:pPr>
      <w:r w:rsidRPr="00C7681D">
        <w:rPr>
          <w:rFonts w:asciiTheme="minorHAnsi" w:hAnsiTheme="minorHAnsi" w:cstheme="minorHAnsi"/>
          <w:b/>
          <w:bCs/>
          <w:u w:val="single"/>
        </w:rPr>
        <w:t>Dev</w:t>
      </w:r>
      <w:r w:rsidR="00A65E5D" w:rsidRPr="00C7681D">
        <w:rPr>
          <w:rFonts w:asciiTheme="minorHAnsi" w:hAnsiTheme="minorHAnsi" w:cstheme="minorHAnsi"/>
          <w:b/>
          <w:bCs/>
          <w:u w:val="single"/>
        </w:rPr>
        <w:t>O</w:t>
      </w:r>
      <w:r w:rsidRPr="00C7681D">
        <w:rPr>
          <w:rFonts w:asciiTheme="minorHAnsi" w:hAnsiTheme="minorHAnsi" w:cstheme="minorHAnsi"/>
          <w:b/>
          <w:bCs/>
          <w:u w:val="single"/>
        </w:rPr>
        <w:t>ps</w:t>
      </w:r>
      <w:r w:rsidR="00A65E5D" w:rsidRPr="00C7681D">
        <w:rPr>
          <w:rFonts w:asciiTheme="minorHAnsi" w:hAnsiTheme="minorHAnsi" w:cstheme="minorHAnsi"/>
          <w:b/>
          <w:bCs/>
          <w:u w:val="single"/>
        </w:rPr>
        <w:t>/SRE</w:t>
      </w:r>
      <w:r w:rsidR="00365CB1" w:rsidRPr="00C7681D">
        <w:rPr>
          <w:rFonts w:asciiTheme="minorHAnsi" w:hAnsiTheme="minorHAnsi" w:cstheme="minorHAnsi"/>
          <w:b/>
          <w:bCs/>
          <w:u w:val="single"/>
        </w:rPr>
        <w:t>/</w:t>
      </w:r>
      <w:r w:rsidR="003208B1" w:rsidRPr="00C7681D">
        <w:rPr>
          <w:rFonts w:asciiTheme="minorHAnsi" w:hAnsiTheme="minorHAnsi" w:cstheme="minorHAnsi"/>
          <w:b/>
          <w:bCs/>
        </w:rPr>
        <w:t xml:space="preserve"> </w:t>
      </w:r>
      <w:r w:rsidR="003208B1" w:rsidRPr="00C7681D">
        <w:rPr>
          <w:rFonts w:asciiTheme="minorHAnsi" w:hAnsiTheme="minorHAnsi" w:cstheme="minorHAnsi"/>
          <w:b/>
          <w:bCs/>
          <w:u w:val="single"/>
        </w:rPr>
        <w:t>Middleware</w:t>
      </w:r>
      <w:r w:rsidR="003208B1" w:rsidRPr="00C7681D">
        <w:rPr>
          <w:rFonts w:asciiTheme="minorHAnsi" w:hAnsiTheme="minorHAnsi" w:cstheme="minorHAnsi"/>
          <w:b/>
          <w:bCs/>
          <w:u w:val="single"/>
        </w:rPr>
        <w:t xml:space="preserve"> </w:t>
      </w:r>
      <w:r w:rsidRPr="00C7681D">
        <w:rPr>
          <w:rFonts w:asciiTheme="minorHAnsi" w:hAnsiTheme="minorHAnsi" w:cstheme="minorHAnsi"/>
          <w:b/>
          <w:bCs/>
          <w:u w:val="single"/>
        </w:rPr>
        <w:t>/AWS/A</w:t>
      </w:r>
      <w:r w:rsidR="003208B1" w:rsidRPr="00C7681D">
        <w:rPr>
          <w:rFonts w:asciiTheme="minorHAnsi" w:hAnsiTheme="minorHAnsi" w:cstheme="minorHAnsi"/>
          <w:b/>
          <w:bCs/>
          <w:u w:val="single"/>
        </w:rPr>
        <w:t>zure</w:t>
      </w:r>
      <w:r w:rsidRPr="00C7681D">
        <w:rPr>
          <w:rFonts w:asciiTheme="minorHAnsi" w:hAnsiTheme="minorHAnsi" w:cstheme="minorHAnsi"/>
          <w:b/>
          <w:bCs/>
          <w:u w:val="single"/>
        </w:rPr>
        <w:t xml:space="preserve"> Snippets:</w:t>
      </w:r>
      <w:r w:rsidR="00E75B6D" w:rsidRPr="00C7681D">
        <w:rPr>
          <w:rFonts w:asciiTheme="minorHAnsi" w:hAnsiTheme="minorHAnsi" w:cstheme="minorHAnsi"/>
          <w:b/>
          <w:bCs/>
          <w:u w:val="single"/>
        </w:rPr>
        <w:t xml:space="preserve"> </w:t>
      </w:r>
      <w:r w:rsidRPr="00C7681D">
        <w:rPr>
          <w:rFonts w:asciiTheme="minorHAnsi" w:hAnsiTheme="minorHAnsi" w:cstheme="minorHAnsi"/>
          <w:b/>
          <w:bCs/>
          <w:u w:val="single"/>
        </w:rPr>
        <w:t>(</w:t>
      </w:r>
      <w:r w:rsidR="00E75B6D" w:rsidRPr="00C7681D">
        <w:rPr>
          <w:rFonts w:asciiTheme="minorHAnsi" w:hAnsiTheme="minorHAnsi" w:cstheme="minorHAnsi"/>
          <w:b/>
          <w:bCs/>
          <w:u w:val="single"/>
        </w:rPr>
        <w:t>C</w:t>
      </w:r>
      <w:r w:rsidRPr="00C7681D">
        <w:rPr>
          <w:rFonts w:asciiTheme="minorHAnsi" w:hAnsiTheme="minorHAnsi" w:cstheme="minorHAnsi"/>
          <w:b/>
          <w:bCs/>
          <w:u w:val="single"/>
        </w:rPr>
        <w:t xml:space="preserve">areer </w:t>
      </w:r>
      <w:r w:rsidR="00E75B6D" w:rsidRPr="00C7681D">
        <w:rPr>
          <w:rFonts w:asciiTheme="minorHAnsi" w:hAnsiTheme="minorHAnsi" w:cstheme="minorHAnsi"/>
          <w:b/>
          <w:bCs/>
          <w:u w:val="single"/>
        </w:rPr>
        <w:t>A</w:t>
      </w:r>
      <w:r w:rsidRPr="00C7681D">
        <w:rPr>
          <w:rFonts w:asciiTheme="minorHAnsi" w:hAnsiTheme="minorHAnsi" w:cstheme="minorHAnsi"/>
          <w:b/>
          <w:bCs/>
          <w:u w:val="single"/>
        </w:rPr>
        <w:t>bstract)</w:t>
      </w:r>
    </w:p>
    <w:p w14:paraId="12405C49" w14:textId="7C28667D" w:rsidR="00661300" w:rsidRPr="00C7681D" w:rsidRDefault="00661300" w:rsidP="00CD7938">
      <w:pPr>
        <w:numPr>
          <w:ilvl w:val="0"/>
          <w:numId w:val="14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Experience:</w:t>
      </w:r>
      <w:r w:rsidRPr="00C7681D">
        <w:rPr>
          <w:rFonts w:asciiTheme="minorHAnsi" w:hAnsiTheme="minorHAnsi" w:cstheme="minorHAnsi"/>
        </w:rPr>
        <w:t xml:space="preserve"> Over 15+ years in IT, 10+ years in Middleware, 7+ years as a DevOps</w:t>
      </w:r>
      <w:r w:rsidR="0016679C" w:rsidRPr="00C7681D">
        <w:rPr>
          <w:rFonts w:asciiTheme="minorHAnsi" w:hAnsiTheme="minorHAnsi" w:cstheme="minorHAnsi"/>
        </w:rPr>
        <w:t>/</w:t>
      </w:r>
      <w:r w:rsidR="00F96EDC" w:rsidRPr="00C7681D">
        <w:rPr>
          <w:rFonts w:asciiTheme="minorHAnsi" w:hAnsiTheme="minorHAnsi" w:cstheme="minorHAnsi"/>
        </w:rPr>
        <w:t>DevSecOps</w:t>
      </w:r>
      <w:r w:rsidR="0016679C" w:rsidRPr="00C7681D">
        <w:rPr>
          <w:rFonts w:asciiTheme="minorHAnsi" w:hAnsiTheme="minorHAnsi" w:cstheme="minorHAnsi"/>
        </w:rPr>
        <w:t xml:space="preserve"> </w:t>
      </w:r>
      <w:r w:rsidRPr="00C7681D">
        <w:rPr>
          <w:rFonts w:asciiTheme="minorHAnsi" w:hAnsiTheme="minorHAnsi" w:cstheme="minorHAnsi"/>
        </w:rPr>
        <w:t xml:space="preserve">Engineer, 7+ years </w:t>
      </w:r>
      <w:r w:rsidR="003C017C" w:rsidRPr="00C7681D">
        <w:rPr>
          <w:rFonts w:asciiTheme="minorHAnsi" w:hAnsiTheme="minorHAnsi" w:cstheme="minorHAnsi"/>
        </w:rPr>
        <w:t>in Terraform</w:t>
      </w:r>
      <w:r w:rsidRPr="00C7681D">
        <w:rPr>
          <w:rFonts w:asciiTheme="minorHAnsi" w:hAnsiTheme="minorHAnsi" w:cstheme="minorHAnsi"/>
        </w:rPr>
        <w:t>/Docker/Kubernetes, 3+ years as Technical Product Owner,7+ years in AWS/A</w:t>
      </w:r>
      <w:r w:rsidR="005C4AA4">
        <w:rPr>
          <w:rFonts w:asciiTheme="minorHAnsi" w:hAnsiTheme="minorHAnsi" w:cstheme="minorHAnsi"/>
        </w:rPr>
        <w:t>zure</w:t>
      </w:r>
    </w:p>
    <w:p w14:paraId="4A2105CE" w14:textId="77777777" w:rsidR="00661300" w:rsidRPr="00C7681D" w:rsidRDefault="00661300" w:rsidP="00CD7938">
      <w:pPr>
        <w:numPr>
          <w:ilvl w:val="0"/>
          <w:numId w:val="14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Middleware:</w:t>
      </w:r>
      <w:r w:rsidRPr="00C7681D">
        <w:rPr>
          <w:rFonts w:asciiTheme="minorHAnsi" w:hAnsiTheme="minorHAnsi" w:cstheme="minorHAnsi"/>
        </w:rPr>
        <w:t xml:space="preserve"> Installation, configuration, deployment, tuning, and troubleshooting of IBM WebSphere Application Server, Oracle WebLogic, Apache Tomcat, IIS.</w:t>
      </w:r>
    </w:p>
    <w:p w14:paraId="6FE88CE5" w14:textId="788EDDB7" w:rsidR="00661300" w:rsidRPr="00C7681D" w:rsidRDefault="00661300" w:rsidP="00CD7938">
      <w:pPr>
        <w:numPr>
          <w:ilvl w:val="0"/>
          <w:numId w:val="14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Version Control:</w:t>
      </w:r>
      <w:r w:rsidRPr="00C7681D">
        <w:rPr>
          <w:rFonts w:asciiTheme="minorHAnsi" w:hAnsiTheme="minorHAnsi" w:cstheme="minorHAnsi"/>
        </w:rPr>
        <w:t xml:space="preserve"> Expertise with </w:t>
      </w:r>
      <w:r w:rsidR="001671FA" w:rsidRPr="00C7681D">
        <w:rPr>
          <w:rFonts w:asciiTheme="minorHAnsi" w:hAnsiTheme="minorHAnsi" w:cstheme="minorHAnsi"/>
        </w:rPr>
        <w:t>B</w:t>
      </w:r>
      <w:r w:rsidRPr="00C7681D">
        <w:rPr>
          <w:rFonts w:asciiTheme="minorHAnsi" w:hAnsiTheme="minorHAnsi" w:cstheme="minorHAnsi"/>
        </w:rPr>
        <w:t xml:space="preserve">ranching and </w:t>
      </w:r>
      <w:r w:rsidR="001671FA" w:rsidRPr="00C7681D">
        <w:rPr>
          <w:rFonts w:asciiTheme="minorHAnsi" w:hAnsiTheme="minorHAnsi" w:cstheme="minorHAnsi"/>
        </w:rPr>
        <w:t>M</w:t>
      </w:r>
      <w:r w:rsidRPr="00C7681D">
        <w:rPr>
          <w:rFonts w:asciiTheme="minorHAnsi" w:hAnsiTheme="minorHAnsi" w:cstheme="minorHAnsi"/>
        </w:rPr>
        <w:t xml:space="preserve">erging </w:t>
      </w:r>
      <w:r w:rsidR="001671FA" w:rsidRPr="00C7681D">
        <w:rPr>
          <w:rFonts w:asciiTheme="minorHAnsi" w:hAnsiTheme="minorHAnsi" w:cstheme="minorHAnsi"/>
        </w:rPr>
        <w:t>S</w:t>
      </w:r>
      <w:r w:rsidRPr="00C7681D">
        <w:rPr>
          <w:rFonts w:asciiTheme="minorHAnsi" w:hAnsiTheme="minorHAnsi" w:cstheme="minorHAnsi"/>
        </w:rPr>
        <w:t>trategies in GIT and Bitbucket.</w:t>
      </w:r>
    </w:p>
    <w:p w14:paraId="47721DF5" w14:textId="10C4C087" w:rsidR="00661300" w:rsidRPr="00C7681D" w:rsidRDefault="00661300" w:rsidP="00CD7938">
      <w:pPr>
        <w:numPr>
          <w:ilvl w:val="0"/>
          <w:numId w:val="14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CI/CD Pipelines:</w:t>
      </w:r>
      <w:r w:rsidRPr="00C7681D">
        <w:rPr>
          <w:rFonts w:asciiTheme="minorHAnsi" w:hAnsiTheme="minorHAnsi" w:cstheme="minorHAnsi"/>
        </w:rPr>
        <w:t xml:space="preserve"> Designed and implemented robust CI/CD pipelines using Jenkins, GitLab CI, and AWS </w:t>
      </w:r>
      <w:r w:rsidR="001220ED" w:rsidRPr="00C7681D">
        <w:rPr>
          <w:rFonts w:asciiTheme="minorHAnsi" w:hAnsiTheme="minorHAnsi" w:cstheme="minorHAnsi"/>
        </w:rPr>
        <w:t>Code Pipeline</w:t>
      </w:r>
      <w:r w:rsidRPr="00C7681D">
        <w:rPr>
          <w:rFonts w:asciiTheme="minorHAnsi" w:hAnsiTheme="minorHAnsi" w:cstheme="minorHAnsi"/>
        </w:rPr>
        <w:t>, reducing deployment time by 60% and increasing release frequency from monthly to weekly.</w:t>
      </w:r>
    </w:p>
    <w:p w14:paraId="7FF42813" w14:textId="42BF9BF9" w:rsidR="00661300" w:rsidRPr="00C7681D" w:rsidRDefault="00661300" w:rsidP="00CD7938">
      <w:pPr>
        <w:numPr>
          <w:ilvl w:val="0"/>
          <w:numId w:val="14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AWS:</w:t>
      </w:r>
      <w:r w:rsidRPr="00C7681D">
        <w:rPr>
          <w:rFonts w:asciiTheme="minorHAnsi" w:hAnsiTheme="minorHAnsi" w:cstheme="minorHAnsi"/>
        </w:rPr>
        <w:t xml:space="preserve"> Experience with AWS VPC, </w:t>
      </w:r>
      <w:r w:rsidR="00070EBB" w:rsidRPr="00C7681D">
        <w:rPr>
          <w:rFonts w:asciiTheme="minorHAnsi" w:hAnsiTheme="minorHAnsi" w:cstheme="minorHAnsi"/>
        </w:rPr>
        <w:t xml:space="preserve">AWS </w:t>
      </w:r>
      <w:r w:rsidR="00677B13" w:rsidRPr="00C7681D">
        <w:rPr>
          <w:rFonts w:asciiTheme="minorHAnsi" w:hAnsiTheme="minorHAnsi" w:cstheme="minorHAnsi"/>
        </w:rPr>
        <w:t>Lambda, Step Functions,</w:t>
      </w:r>
      <w:r w:rsidR="00F96EDC" w:rsidRPr="00C7681D">
        <w:rPr>
          <w:rFonts w:asciiTheme="minorHAnsi" w:hAnsiTheme="minorHAnsi" w:cstheme="minorHAnsi"/>
        </w:rPr>
        <w:t xml:space="preserve"> </w:t>
      </w:r>
      <w:r w:rsidR="00070EBB" w:rsidRPr="00C7681D">
        <w:rPr>
          <w:rFonts w:asciiTheme="minorHAnsi" w:hAnsiTheme="minorHAnsi" w:cstheme="minorHAnsi"/>
        </w:rPr>
        <w:t>EBS,</w:t>
      </w:r>
      <w:r w:rsidR="00F96EDC" w:rsidRPr="00C7681D">
        <w:rPr>
          <w:rFonts w:asciiTheme="minorHAnsi" w:hAnsiTheme="minorHAnsi" w:cstheme="minorHAnsi"/>
        </w:rPr>
        <w:t xml:space="preserve"> </w:t>
      </w:r>
      <w:r w:rsidR="00070EBB" w:rsidRPr="00C7681D">
        <w:rPr>
          <w:rFonts w:asciiTheme="minorHAnsi" w:hAnsiTheme="minorHAnsi" w:cstheme="minorHAnsi"/>
        </w:rPr>
        <w:t>RDS,</w:t>
      </w:r>
      <w:r w:rsidR="00F96EDC" w:rsidRPr="00C7681D">
        <w:rPr>
          <w:rFonts w:asciiTheme="minorHAnsi" w:hAnsiTheme="minorHAnsi" w:cstheme="minorHAnsi"/>
        </w:rPr>
        <w:t xml:space="preserve"> </w:t>
      </w:r>
      <w:r w:rsidR="00070EBB" w:rsidRPr="00C7681D">
        <w:rPr>
          <w:rFonts w:asciiTheme="minorHAnsi" w:hAnsiTheme="minorHAnsi" w:cstheme="minorHAnsi"/>
        </w:rPr>
        <w:t>Dynamo DB,</w:t>
      </w:r>
      <w:r w:rsidR="00F96EDC" w:rsidRPr="00C7681D">
        <w:rPr>
          <w:rFonts w:asciiTheme="minorHAnsi" w:hAnsiTheme="minorHAnsi" w:cstheme="minorHAnsi"/>
        </w:rPr>
        <w:t xml:space="preserve"> </w:t>
      </w:r>
      <w:r w:rsidRPr="00C7681D">
        <w:rPr>
          <w:rFonts w:asciiTheme="minorHAnsi" w:hAnsiTheme="minorHAnsi" w:cstheme="minorHAnsi"/>
        </w:rPr>
        <w:t xml:space="preserve">EC2, RDS, S3, IAM, CLI, Route53, ELB, </w:t>
      </w:r>
      <w:r w:rsidR="00070EBB" w:rsidRPr="00C7681D">
        <w:rPr>
          <w:rFonts w:asciiTheme="minorHAnsi" w:hAnsiTheme="minorHAnsi" w:cstheme="minorHAnsi"/>
        </w:rPr>
        <w:t>SNS,</w:t>
      </w:r>
      <w:r w:rsidR="00F96EDC" w:rsidRPr="00C7681D">
        <w:rPr>
          <w:rFonts w:asciiTheme="minorHAnsi" w:hAnsiTheme="minorHAnsi" w:cstheme="minorHAnsi"/>
        </w:rPr>
        <w:t xml:space="preserve"> </w:t>
      </w:r>
      <w:r w:rsidR="00070EBB" w:rsidRPr="00C7681D">
        <w:rPr>
          <w:rFonts w:asciiTheme="minorHAnsi" w:hAnsiTheme="minorHAnsi" w:cstheme="minorHAnsi"/>
        </w:rPr>
        <w:t>SQS,</w:t>
      </w:r>
      <w:r w:rsidR="00F96EDC" w:rsidRPr="00C7681D">
        <w:rPr>
          <w:rFonts w:asciiTheme="minorHAnsi" w:hAnsiTheme="minorHAnsi" w:cstheme="minorHAnsi"/>
        </w:rPr>
        <w:t xml:space="preserve"> </w:t>
      </w:r>
      <w:r w:rsidRPr="00C7681D">
        <w:rPr>
          <w:rFonts w:asciiTheme="minorHAnsi" w:hAnsiTheme="minorHAnsi" w:cstheme="minorHAnsi"/>
        </w:rPr>
        <w:t>Auto Scaling, CloudWatch.</w:t>
      </w:r>
    </w:p>
    <w:p w14:paraId="54B26C91" w14:textId="587F4E9D" w:rsidR="00661300" w:rsidRPr="00C7681D" w:rsidRDefault="00661300" w:rsidP="00CD7938">
      <w:pPr>
        <w:numPr>
          <w:ilvl w:val="0"/>
          <w:numId w:val="14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Infrastructure Automation:</w:t>
      </w:r>
      <w:r w:rsidRPr="00C7681D">
        <w:rPr>
          <w:rFonts w:asciiTheme="minorHAnsi" w:hAnsiTheme="minorHAnsi" w:cstheme="minorHAnsi"/>
        </w:rPr>
        <w:t xml:space="preserve"> Tools like AWS CloudFormation, Terraform, and services like AWS </w:t>
      </w:r>
      <w:r w:rsidR="001220ED" w:rsidRPr="00C7681D">
        <w:rPr>
          <w:rFonts w:asciiTheme="minorHAnsi" w:hAnsiTheme="minorHAnsi" w:cstheme="minorHAnsi"/>
        </w:rPr>
        <w:t>Code Pipeline</w:t>
      </w:r>
      <w:r w:rsidRPr="00C7681D">
        <w:rPr>
          <w:rFonts w:asciiTheme="minorHAnsi" w:hAnsiTheme="minorHAnsi" w:cstheme="minorHAnsi"/>
        </w:rPr>
        <w:t xml:space="preserve">, AWS </w:t>
      </w:r>
      <w:r w:rsidR="001220ED" w:rsidRPr="00C7681D">
        <w:rPr>
          <w:rFonts w:asciiTheme="minorHAnsi" w:hAnsiTheme="minorHAnsi" w:cstheme="minorHAnsi"/>
        </w:rPr>
        <w:t>Code Build</w:t>
      </w:r>
      <w:r w:rsidRPr="00C7681D">
        <w:rPr>
          <w:rFonts w:asciiTheme="minorHAnsi" w:hAnsiTheme="minorHAnsi" w:cstheme="minorHAnsi"/>
        </w:rPr>
        <w:t>, and Deploy.</w:t>
      </w:r>
      <w:r w:rsidR="001220ED" w:rsidRPr="00C7681D">
        <w:rPr>
          <w:rFonts w:asciiTheme="minorHAnsi" w:hAnsiTheme="minorHAnsi" w:cstheme="minorHAnsi"/>
          <w:shd w:val="clear" w:color="auto" w:fill="FCFCF9"/>
        </w:rPr>
        <w:t xml:space="preserve"> </w:t>
      </w:r>
      <w:r w:rsidR="001220ED" w:rsidRPr="00C7681D">
        <w:rPr>
          <w:rFonts w:asciiTheme="minorHAnsi" w:hAnsiTheme="minorHAnsi" w:cstheme="minorHAnsi"/>
        </w:rPr>
        <w:t>Orchestrated containerized applications using Kubernetes and Docker, resulting in a 40% reduction in deployment time and 99.9% system uptime across cloud environment</w:t>
      </w:r>
    </w:p>
    <w:p w14:paraId="5BFBE6B1" w14:textId="77777777" w:rsidR="00661300" w:rsidRPr="00C7681D" w:rsidRDefault="00661300" w:rsidP="00CD7938">
      <w:pPr>
        <w:numPr>
          <w:ilvl w:val="0"/>
          <w:numId w:val="14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Azure:</w:t>
      </w:r>
      <w:r w:rsidRPr="00C7681D">
        <w:rPr>
          <w:rFonts w:asciiTheme="minorHAnsi" w:hAnsiTheme="minorHAnsi" w:cstheme="minorHAnsi"/>
        </w:rPr>
        <w:t xml:space="preserve"> Administration of IaaS/PaaS services, including compute, blob, web, worker roles, network services, Azure DevOps, Azure SQL/Cosmos DB, storages, AD, monitoring, autoscaling, PowerShell automation, DNS, VPN, express routes, resource tags, groups, RBAC, log analytics.</w:t>
      </w:r>
    </w:p>
    <w:p w14:paraId="69CE0358" w14:textId="77777777" w:rsidR="00661300" w:rsidRPr="00C7681D" w:rsidRDefault="00661300" w:rsidP="00CD7938">
      <w:pPr>
        <w:numPr>
          <w:ilvl w:val="0"/>
          <w:numId w:val="14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Monitoring:</w:t>
      </w:r>
      <w:r w:rsidRPr="00C7681D">
        <w:rPr>
          <w:rFonts w:asciiTheme="minorHAnsi" w:hAnsiTheme="minorHAnsi" w:cstheme="minorHAnsi"/>
        </w:rPr>
        <w:t xml:space="preserve"> Setup and configuration of monitoring dashboards and alerts using Prometheus, Grafana, SiteScope, Splunk, Elasticsearch.</w:t>
      </w:r>
    </w:p>
    <w:p w14:paraId="1F632827" w14:textId="77777777" w:rsidR="00661300" w:rsidRPr="00C7681D" w:rsidRDefault="00661300" w:rsidP="00CD7938">
      <w:pPr>
        <w:numPr>
          <w:ilvl w:val="0"/>
          <w:numId w:val="14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Support:</w:t>
      </w:r>
      <w:r w:rsidRPr="00C7681D">
        <w:rPr>
          <w:rFonts w:asciiTheme="minorHAnsi" w:hAnsiTheme="minorHAnsi" w:cstheme="minorHAnsi"/>
        </w:rPr>
        <w:t xml:space="preserve"> 24x7 on-call production support, troubleshooting critical systems, vendor support tickets, system/product logs analysis, config files, and coordinating with support groups.</w:t>
      </w:r>
    </w:p>
    <w:p w14:paraId="3A082A33" w14:textId="77777777" w:rsidR="00661300" w:rsidRPr="00C7681D" w:rsidRDefault="00661300" w:rsidP="00CD7938">
      <w:pPr>
        <w:numPr>
          <w:ilvl w:val="0"/>
          <w:numId w:val="14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Cert Management:</w:t>
      </w:r>
      <w:r w:rsidRPr="00C7681D">
        <w:rPr>
          <w:rFonts w:asciiTheme="minorHAnsi" w:hAnsiTheme="minorHAnsi" w:cstheme="minorHAnsi"/>
        </w:rPr>
        <w:t xml:space="preserve"> Annual cert upgrades and keystore management for middleware infrastructure.</w:t>
      </w:r>
    </w:p>
    <w:p w14:paraId="6647ABAF" w14:textId="77777777" w:rsidR="00661300" w:rsidRPr="00C7681D" w:rsidRDefault="00661300" w:rsidP="00CD7938">
      <w:pPr>
        <w:numPr>
          <w:ilvl w:val="0"/>
          <w:numId w:val="14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lastRenderedPageBreak/>
        <w:t>Agile/Scrum:</w:t>
      </w:r>
      <w:r w:rsidRPr="00C7681D">
        <w:rPr>
          <w:rFonts w:asciiTheme="minorHAnsi" w:hAnsiTheme="minorHAnsi" w:cstheme="minorHAnsi"/>
        </w:rPr>
        <w:t xml:space="preserve"> Confluence for content creation, JIRA for issue management, ServiceNow for incidents and change processes integration with Jenkins.</w:t>
      </w:r>
    </w:p>
    <w:p w14:paraId="66924B83" w14:textId="77777777" w:rsidR="00661300" w:rsidRPr="00C7681D" w:rsidRDefault="00661300" w:rsidP="00CD7938">
      <w:pPr>
        <w:pStyle w:val="Heading3"/>
        <w:rPr>
          <w:rFonts w:asciiTheme="minorHAnsi" w:hAnsiTheme="minorHAnsi" w:cstheme="minorHAnsi"/>
          <w:color w:val="auto"/>
          <w:sz w:val="24"/>
          <w:szCs w:val="24"/>
          <w:u w:val="single"/>
        </w:rPr>
      </w:pPr>
      <w:r w:rsidRPr="00C7681D">
        <w:rPr>
          <w:rFonts w:asciiTheme="minorHAnsi" w:hAnsiTheme="minorHAnsi" w:cstheme="minorHAnsi"/>
          <w:color w:val="auto"/>
          <w:sz w:val="24"/>
          <w:szCs w:val="24"/>
          <w:u w:val="single"/>
        </w:rPr>
        <w:t>SKILLSET</w:t>
      </w:r>
    </w:p>
    <w:p w14:paraId="1567D2DC" w14:textId="77777777" w:rsidR="00661300" w:rsidRPr="00C7681D" w:rsidRDefault="00661300" w:rsidP="00CD7938">
      <w:pPr>
        <w:numPr>
          <w:ilvl w:val="0"/>
          <w:numId w:val="15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DevOps Tools:</w:t>
      </w:r>
      <w:r w:rsidRPr="00C7681D">
        <w:rPr>
          <w:rFonts w:asciiTheme="minorHAnsi" w:hAnsiTheme="minorHAnsi" w:cstheme="minorHAnsi"/>
        </w:rPr>
        <w:t xml:space="preserve"> GIT/GITHUB, Jenkins, Docker, Terraform, Kubernetes, Mesos, GitOps Framework, Argo CD, Flux.</w:t>
      </w:r>
    </w:p>
    <w:p w14:paraId="4B10F579" w14:textId="77777777" w:rsidR="00661300" w:rsidRPr="00C7681D" w:rsidRDefault="00661300" w:rsidP="00CD7938">
      <w:pPr>
        <w:numPr>
          <w:ilvl w:val="0"/>
          <w:numId w:val="15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Monitoring Tools:</w:t>
      </w:r>
      <w:r w:rsidRPr="00C7681D">
        <w:rPr>
          <w:rFonts w:asciiTheme="minorHAnsi" w:hAnsiTheme="minorHAnsi" w:cstheme="minorHAnsi"/>
        </w:rPr>
        <w:t xml:space="preserve"> Splunk, Nagios, Prometheus, Autosys (job scheduling), New Relic.</w:t>
      </w:r>
    </w:p>
    <w:p w14:paraId="64A5FB98" w14:textId="77777777" w:rsidR="00661300" w:rsidRPr="00C7681D" w:rsidRDefault="00661300" w:rsidP="00CD7938">
      <w:pPr>
        <w:numPr>
          <w:ilvl w:val="0"/>
          <w:numId w:val="15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Scripting Languages:</w:t>
      </w:r>
      <w:r w:rsidRPr="00C7681D">
        <w:rPr>
          <w:rFonts w:asciiTheme="minorHAnsi" w:hAnsiTheme="minorHAnsi" w:cstheme="minorHAnsi"/>
        </w:rPr>
        <w:t xml:space="preserve"> Bash, Shell, Groovy, Python, Golang, PowerShell.</w:t>
      </w:r>
    </w:p>
    <w:p w14:paraId="4EB1F1DA" w14:textId="77777777" w:rsidR="00661300" w:rsidRPr="00C7681D" w:rsidRDefault="00661300" w:rsidP="00CD7938">
      <w:pPr>
        <w:numPr>
          <w:ilvl w:val="0"/>
          <w:numId w:val="15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Operating Systems:</w:t>
      </w:r>
      <w:r w:rsidRPr="00C7681D">
        <w:rPr>
          <w:rFonts w:asciiTheme="minorHAnsi" w:hAnsiTheme="minorHAnsi" w:cstheme="minorHAnsi"/>
        </w:rPr>
        <w:t xml:space="preserve"> Windows, Linux, CentOS, Ubuntu, Alpine Unix, RHEL, Mainframe.</w:t>
      </w:r>
    </w:p>
    <w:p w14:paraId="1B9806CC" w14:textId="77777777" w:rsidR="00661300" w:rsidRPr="00C7681D" w:rsidRDefault="00661300" w:rsidP="00CD7938">
      <w:pPr>
        <w:numPr>
          <w:ilvl w:val="0"/>
          <w:numId w:val="15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Databases:</w:t>
      </w:r>
      <w:r w:rsidRPr="00C7681D">
        <w:rPr>
          <w:rFonts w:asciiTheme="minorHAnsi" w:hAnsiTheme="minorHAnsi" w:cstheme="minorHAnsi"/>
        </w:rPr>
        <w:t xml:space="preserve"> MySQL, Postgres, Redis, ORACLE.</w:t>
      </w:r>
    </w:p>
    <w:p w14:paraId="32498857" w14:textId="77777777" w:rsidR="00661300" w:rsidRPr="00C7681D" w:rsidRDefault="00661300" w:rsidP="00CD7938">
      <w:pPr>
        <w:numPr>
          <w:ilvl w:val="0"/>
          <w:numId w:val="15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</w:rPr>
      </w:pPr>
      <w:r w:rsidRPr="00C7681D">
        <w:rPr>
          <w:rStyle w:val="Strong"/>
          <w:rFonts w:asciiTheme="minorHAnsi" w:hAnsiTheme="minorHAnsi" w:cstheme="minorHAnsi"/>
        </w:rPr>
        <w:t>Application Servers:</w:t>
      </w:r>
      <w:r w:rsidRPr="00C7681D">
        <w:rPr>
          <w:rFonts w:asciiTheme="minorHAnsi" w:hAnsiTheme="minorHAnsi" w:cstheme="minorHAnsi"/>
        </w:rPr>
        <w:t xml:space="preserve"> WebSphere Application Server 7, 8.5, 9, Tomcat, HTTP Server, WebLogic.</w:t>
      </w:r>
    </w:p>
    <w:p w14:paraId="4A004F57" w14:textId="3069197D" w:rsidR="00661300" w:rsidRPr="00C7681D" w:rsidRDefault="00661300" w:rsidP="00CD7938">
      <w:pPr>
        <w:pStyle w:val="Heading3"/>
        <w:rPr>
          <w:rFonts w:asciiTheme="minorHAnsi" w:hAnsiTheme="minorHAnsi" w:cstheme="minorHAnsi"/>
          <w:color w:val="auto"/>
          <w:sz w:val="24"/>
          <w:szCs w:val="24"/>
          <w:u w:val="single"/>
        </w:rPr>
      </w:pPr>
      <w:r w:rsidRPr="00C7681D">
        <w:rPr>
          <w:rFonts w:asciiTheme="minorHAnsi" w:hAnsiTheme="minorHAnsi" w:cstheme="minorHAnsi"/>
          <w:color w:val="auto"/>
          <w:sz w:val="24"/>
          <w:szCs w:val="24"/>
          <w:u w:val="single"/>
        </w:rPr>
        <w:t xml:space="preserve">EDUCATION &amp; CERTIFICATIONS </w:t>
      </w:r>
    </w:p>
    <w:p w14:paraId="08F09F5D" w14:textId="02FF7796" w:rsidR="00661300" w:rsidRPr="00C7681D" w:rsidRDefault="00661300" w:rsidP="00CD7938">
      <w:pPr>
        <w:numPr>
          <w:ilvl w:val="0"/>
          <w:numId w:val="16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  <w:b/>
          <w:bCs/>
        </w:rPr>
      </w:pPr>
      <w:r w:rsidRPr="00C7681D">
        <w:rPr>
          <w:rFonts w:asciiTheme="minorHAnsi" w:hAnsiTheme="minorHAnsi" w:cstheme="minorHAnsi"/>
          <w:b/>
          <w:bCs/>
        </w:rPr>
        <w:t>Bachelor of Technology in Computer Science, 2006.</w:t>
      </w:r>
    </w:p>
    <w:p w14:paraId="121E75B3" w14:textId="41429E26" w:rsidR="00661300" w:rsidRPr="00C7681D" w:rsidRDefault="00661300" w:rsidP="00CD7938">
      <w:pPr>
        <w:numPr>
          <w:ilvl w:val="0"/>
          <w:numId w:val="16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  <w:b/>
          <w:bCs/>
        </w:rPr>
      </w:pPr>
      <w:r w:rsidRPr="00C7681D">
        <w:rPr>
          <w:rFonts w:asciiTheme="minorHAnsi" w:hAnsiTheme="minorHAnsi" w:cstheme="minorHAnsi"/>
          <w:b/>
          <w:bCs/>
        </w:rPr>
        <w:t>IBM WebSphere Certified.</w:t>
      </w:r>
    </w:p>
    <w:p w14:paraId="35960F5F" w14:textId="1E09FA41" w:rsidR="00661300" w:rsidRPr="00C7681D" w:rsidRDefault="00661300" w:rsidP="00CD7938">
      <w:pPr>
        <w:numPr>
          <w:ilvl w:val="0"/>
          <w:numId w:val="16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  <w:b/>
          <w:bCs/>
        </w:rPr>
      </w:pPr>
      <w:r w:rsidRPr="00C7681D">
        <w:rPr>
          <w:rFonts w:asciiTheme="minorHAnsi" w:hAnsiTheme="minorHAnsi" w:cstheme="minorHAnsi"/>
          <w:b/>
          <w:bCs/>
        </w:rPr>
        <w:t>AWS Certified Solutions Architect – Associate.</w:t>
      </w:r>
      <w:r w:rsidR="001220ED" w:rsidRPr="00C7681D">
        <w:rPr>
          <w:rStyle w:val="skn-slo7parent-containerheadingsectiontitle"/>
          <w:rFonts w:asciiTheme="minorHAnsi" w:eastAsia="Poppins" w:hAnsiTheme="minorHAnsi" w:cstheme="minorHAnsi"/>
          <w:b/>
          <w:bCs/>
          <w:caps/>
          <w:noProof/>
          <w:spacing w:val="5"/>
        </w:rPr>
        <w:t xml:space="preserve"> </w:t>
      </w:r>
    </w:p>
    <w:p w14:paraId="58D883F4" w14:textId="5B5F4FEA" w:rsidR="00661300" w:rsidRPr="00C7681D" w:rsidRDefault="00661300" w:rsidP="00CD7938">
      <w:pPr>
        <w:numPr>
          <w:ilvl w:val="0"/>
          <w:numId w:val="16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  <w:b/>
          <w:bCs/>
        </w:rPr>
      </w:pPr>
      <w:r w:rsidRPr="00C7681D">
        <w:rPr>
          <w:rFonts w:asciiTheme="minorHAnsi" w:hAnsiTheme="minorHAnsi" w:cstheme="minorHAnsi"/>
          <w:b/>
          <w:bCs/>
        </w:rPr>
        <w:t>Microsoft Certified Azure Developer (AZ-204).</w:t>
      </w:r>
      <w:r w:rsidR="001220ED" w:rsidRPr="00C7681D">
        <w:rPr>
          <w:rStyle w:val="Hyperlink"/>
          <w:rFonts w:asciiTheme="minorHAnsi" w:eastAsia="Poppins" w:hAnsiTheme="minorHAnsi" w:cstheme="minorHAnsi"/>
          <w:b/>
          <w:bCs/>
          <w:caps/>
          <w:noProof/>
          <w:color w:val="auto"/>
          <w:spacing w:val="5"/>
        </w:rPr>
        <w:t xml:space="preserve"> </w:t>
      </w:r>
      <w:r w:rsidR="000F3A4F" w:rsidRPr="00C7681D">
        <w:rPr>
          <w:rStyle w:val="Hyperlink"/>
          <w:rFonts w:asciiTheme="minorHAnsi" w:eastAsia="Poppins" w:hAnsiTheme="minorHAnsi" w:cstheme="minorHAnsi"/>
          <w:b/>
          <w:bCs/>
          <w:caps/>
          <w:noProof/>
          <w:color w:val="auto"/>
          <w:spacing w:val="5"/>
        </w:rPr>
        <w:t xml:space="preserve">   </w:t>
      </w:r>
    </w:p>
    <w:p w14:paraId="054B1CAF" w14:textId="77777777" w:rsidR="00661300" w:rsidRPr="00C7681D" w:rsidRDefault="00661300" w:rsidP="00CD7938">
      <w:pPr>
        <w:numPr>
          <w:ilvl w:val="0"/>
          <w:numId w:val="16"/>
        </w:numPr>
        <w:spacing w:before="100" w:beforeAutospacing="1" w:after="100" w:afterAutospacing="1"/>
        <w:textAlignment w:val="auto"/>
        <w:rPr>
          <w:rFonts w:asciiTheme="minorHAnsi" w:hAnsiTheme="minorHAnsi" w:cstheme="minorHAnsi"/>
          <w:b/>
          <w:bCs/>
        </w:rPr>
      </w:pPr>
      <w:r w:rsidRPr="00C7681D">
        <w:rPr>
          <w:rFonts w:asciiTheme="minorHAnsi" w:hAnsiTheme="minorHAnsi" w:cstheme="minorHAnsi"/>
          <w:b/>
          <w:bCs/>
        </w:rPr>
        <w:t>Certified Kubernetes Administrator (Certificate ID: LF-hcnce4ndy1).</w:t>
      </w:r>
    </w:p>
    <w:p w14:paraId="7D4A3C55" w14:textId="77777777" w:rsidR="00F96EDC" w:rsidRDefault="00F96EDC" w:rsidP="00490901">
      <w:pPr>
        <w:pBdr>
          <w:bottom w:val="single" w:sz="12" w:space="0" w:color="auto"/>
        </w:pBdr>
        <w:rPr>
          <w:rFonts w:asciiTheme="minorHAnsi" w:eastAsia="Open Sans" w:hAnsiTheme="minorHAnsi" w:cstheme="minorHAnsi"/>
          <w:b/>
          <w:bCs/>
          <w:u w:val="single"/>
        </w:rPr>
      </w:pPr>
      <w:r w:rsidRPr="00C7681D">
        <w:rPr>
          <w:rFonts w:asciiTheme="minorHAnsi" w:eastAsia="Open Sans" w:hAnsiTheme="minorHAnsi" w:cstheme="minorHAnsi"/>
          <w:b/>
          <w:bCs/>
          <w:u w:val="single"/>
        </w:rPr>
        <w:t>Project Experiences</w:t>
      </w:r>
    </w:p>
    <w:p w14:paraId="3E77CEFF" w14:textId="77777777" w:rsidR="00490901" w:rsidRPr="00C7681D" w:rsidRDefault="00490901" w:rsidP="00490901">
      <w:pPr>
        <w:pBdr>
          <w:bottom w:val="single" w:sz="12" w:space="0" w:color="auto"/>
        </w:pBdr>
        <w:rPr>
          <w:rFonts w:asciiTheme="minorHAnsi" w:eastAsia="Open Sans" w:hAnsiTheme="minorHAnsi" w:cstheme="minorHAnsi"/>
          <w:b/>
          <w:bCs/>
          <w:u w:val="single"/>
        </w:rPr>
      </w:pPr>
    </w:p>
    <w:p w14:paraId="1A8C563A" w14:textId="77777777" w:rsidR="00490901" w:rsidRDefault="00490901" w:rsidP="00CD7938">
      <w:pPr>
        <w:rPr>
          <w:rFonts w:asciiTheme="minorHAnsi" w:eastAsia="Open Sans" w:hAnsiTheme="minorHAnsi" w:cstheme="minorHAnsi"/>
        </w:rPr>
      </w:pPr>
    </w:p>
    <w:p w14:paraId="14C6222E" w14:textId="24318371" w:rsidR="00A337A5" w:rsidRPr="00C7681D" w:rsidRDefault="00A337A5" w:rsidP="00CD7938">
      <w:pPr>
        <w:rPr>
          <w:rStyle w:val="span"/>
          <w:rFonts w:asciiTheme="minorHAnsi" w:eastAsia="Open Sans" w:hAnsiTheme="minorHAnsi" w:cstheme="minorHAnsi"/>
        </w:rPr>
      </w:pPr>
      <w:r w:rsidRPr="00C7681D">
        <w:rPr>
          <w:rStyle w:val="span"/>
          <w:rFonts w:asciiTheme="minorHAnsi" w:eastAsia="Poppins" w:hAnsiTheme="minorHAnsi" w:cstheme="minorHAnsi"/>
          <w:b/>
          <w:bCs/>
        </w:rPr>
        <w:t>Role: DevOps/SRE/Infrastructure Engineer</w:t>
      </w:r>
    </w:p>
    <w:p w14:paraId="38ED4FA1" w14:textId="47627C1B" w:rsidR="00E50E0A" w:rsidRPr="00C7681D" w:rsidRDefault="000051CA" w:rsidP="00CD7938">
      <w:pPr>
        <w:pStyle w:val="div"/>
        <w:rPr>
          <w:rStyle w:val="span"/>
          <w:rFonts w:asciiTheme="minorHAnsi" w:eastAsia="Poppins" w:hAnsiTheme="minorHAnsi" w:cstheme="minorHAnsi"/>
        </w:rPr>
      </w:pPr>
      <w:r w:rsidRPr="00C7681D">
        <w:rPr>
          <w:rStyle w:val="span"/>
          <w:rFonts w:asciiTheme="minorHAnsi" w:eastAsia="Poppins" w:hAnsiTheme="minorHAnsi" w:cstheme="minorHAnsi"/>
          <w:b/>
          <w:bCs/>
        </w:rPr>
        <w:t>C</w:t>
      </w:r>
      <w:r w:rsidR="00F96EDC" w:rsidRPr="00C7681D">
        <w:rPr>
          <w:rStyle w:val="span"/>
          <w:rFonts w:asciiTheme="minorHAnsi" w:eastAsia="Poppins" w:hAnsiTheme="minorHAnsi" w:cstheme="minorHAnsi"/>
          <w:b/>
          <w:bCs/>
        </w:rPr>
        <w:t>lient</w:t>
      </w:r>
      <w:r w:rsidRPr="00C7681D">
        <w:rPr>
          <w:rStyle w:val="span"/>
          <w:rFonts w:asciiTheme="minorHAnsi" w:eastAsia="Poppins" w:hAnsiTheme="minorHAnsi" w:cstheme="minorHAnsi"/>
          <w:b/>
          <w:bCs/>
        </w:rPr>
        <w:t>:</w:t>
      </w:r>
      <w:r w:rsidRPr="00C7681D">
        <w:rPr>
          <w:rStyle w:val="span"/>
          <w:rFonts w:asciiTheme="minorHAnsi" w:eastAsia="Poppins" w:hAnsiTheme="minorHAnsi" w:cstheme="minorHAnsi"/>
        </w:rPr>
        <w:t xml:space="preserve"> </w:t>
      </w:r>
      <w:r w:rsidRPr="00C7681D">
        <w:rPr>
          <w:rStyle w:val="span"/>
          <w:rFonts w:asciiTheme="minorHAnsi" w:eastAsia="Poppins" w:hAnsiTheme="minorHAnsi" w:cstheme="minorHAnsi"/>
          <w:b/>
          <w:bCs/>
        </w:rPr>
        <w:t>5/3</w:t>
      </w:r>
      <w:r w:rsidRPr="00C7681D">
        <w:rPr>
          <w:rStyle w:val="span"/>
          <w:rFonts w:asciiTheme="minorHAnsi" w:eastAsia="Poppins" w:hAnsiTheme="minorHAnsi" w:cstheme="minorHAnsi"/>
          <w:b/>
          <w:bCs/>
          <w:vertAlign w:val="superscript"/>
        </w:rPr>
        <w:t>RD</w:t>
      </w:r>
      <w:r w:rsidRPr="00C7681D">
        <w:rPr>
          <w:rStyle w:val="span"/>
          <w:rFonts w:asciiTheme="minorHAnsi" w:eastAsia="Poppins" w:hAnsiTheme="minorHAnsi" w:cstheme="minorHAnsi"/>
          <w:b/>
          <w:bCs/>
        </w:rPr>
        <w:t xml:space="preserve"> B</w:t>
      </w:r>
      <w:r w:rsidR="00A337A5" w:rsidRPr="00C7681D">
        <w:rPr>
          <w:rStyle w:val="span"/>
          <w:rFonts w:asciiTheme="minorHAnsi" w:eastAsia="Poppins" w:hAnsiTheme="minorHAnsi" w:cstheme="minorHAnsi"/>
          <w:b/>
          <w:bCs/>
        </w:rPr>
        <w:t>ank</w:t>
      </w:r>
      <w:r w:rsidR="004A4F72" w:rsidRPr="00C7681D">
        <w:rPr>
          <w:rStyle w:val="span"/>
          <w:rFonts w:asciiTheme="minorHAnsi" w:eastAsia="Poppins" w:hAnsiTheme="minorHAnsi" w:cstheme="minorHAnsi"/>
          <w:b/>
          <w:bCs/>
        </w:rPr>
        <w:t>/</w:t>
      </w:r>
      <w:r w:rsidR="00A337A5" w:rsidRPr="00C7681D">
        <w:rPr>
          <w:rStyle w:val="span"/>
          <w:rFonts w:asciiTheme="minorHAnsi" w:eastAsia="Poppins" w:hAnsiTheme="minorHAnsi" w:cstheme="minorHAnsi"/>
          <w:b/>
          <w:bCs/>
        </w:rPr>
        <w:t xml:space="preserve"> </w:t>
      </w:r>
      <w:r w:rsidR="004A4F72" w:rsidRPr="00C7681D">
        <w:rPr>
          <w:rStyle w:val="span"/>
          <w:rFonts w:asciiTheme="minorHAnsi" w:eastAsia="Poppins" w:hAnsiTheme="minorHAnsi" w:cstheme="minorHAnsi"/>
          <w:b/>
          <w:bCs/>
        </w:rPr>
        <w:t xml:space="preserve">SLK </w:t>
      </w:r>
      <w:r w:rsidR="00A337A5" w:rsidRPr="00C7681D">
        <w:rPr>
          <w:rStyle w:val="span"/>
          <w:rFonts w:asciiTheme="minorHAnsi" w:eastAsia="Poppins" w:hAnsiTheme="minorHAnsi" w:cstheme="minorHAnsi"/>
          <w:b/>
          <w:bCs/>
        </w:rPr>
        <w:t>America</w:t>
      </w:r>
      <w:r w:rsidRPr="00C7681D">
        <w:rPr>
          <w:rStyle w:val="span"/>
          <w:rFonts w:asciiTheme="minorHAnsi" w:eastAsia="Poppins" w:hAnsiTheme="minorHAnsi" w:cstheme="minorHAnsi"/>
        </w:rPr>
        <w:t xml:space="preserve">     </w:t>
      </w:r>
      <w:r w:rsidR="00F96EDC" w:rsidRPr="00C7681D">
        <w:rPr>
          <w:rStyle w:val="span"/>
          <w:rFonts w:asciiTheme="minorHAnsi" w:eastAsia="Poppins" w:hAnsiTheme="minorHAnsi" w:cstheme="minorHAnsi"/>
        </w:rPr>
        <w:br/>
      </w:r>
      <w:r w:rsidR="00303607" w:rsidRPr="00C7681D">
        <w:rPr>
          <w:rStyle w:val="span"/>
          <w:rFonts w:asciiTheme="minorHAnsi" w:eastAsia="Poppins" w:hAnsiTheme="minorHAnsi" w:cstheme="minorHAnsi"/>
          <w:b/>
          <w:bCs/>
        </w:rPr>
        <w:t>L</w:t>
      </w:r>
      <w:r w:rsidR="00F96EDC" w:rsidRPr="00C7681D">
        <w:rPr>
          <w:rStyle w:val="span"/>
          <w:rFonts w:asciiTheme="minorHAnsi" w:eastAsia="Poppins" w:hAnsiTheme="minorHAnsi" w:cstheme="minorHAnsi"/>
          <w:b/>
          <w:bCs/>
        </w:rPr>
        <w:t>ocation</w:t>
      </w:r>
      <w:r w:rsidR="00303607" w:rsidRPr="00C7681D">
        <w:rPr>
          <w:rStyle w:val="span"/>
          <w:rFonts w:asciiTheme="minorHAnsi" w:eastAsia="Poppins" w:hAnsiTheme="minorHAnsi" w:cstheme="minorHAnsi"/>
        </w:rPr>
        <w:t>: OHIO</w:t>
      </w:r>
    </w:p>
    <w:p w14:paraId="1F56C5FA" w14:textId="4BFA2304" w:rsidR="00270226" w:rsidRPr="00C7681D" w:rsidRDefault="00F96EDC" w:rsidP="00CD7938">
      <w:pPr>
        <w:pStyle w:val="div"/>
        <w:rPr>
          <w:rStyle w:val="skn-slo7lrg-txt"/>
          <w:rFonts w:asciiTheme="minorHAnsi" w:hAnsiTheme="minorHAnsi" w:cstheme="minorHAnsi"/>
        </w:rPr>
      </w:pPr>
      <w:r w:rsidRPr="00C7681D">
        <w:rPr>
          <w:rStyle w:val="skn-slo7fade-text"/>
          <w:rFonts w:asciiTheme="minorHAnsi" w:eastAsia="Poppins" w:hAnsiTheme="minorHAnsi" w:cstheme="minorHAnsi"/>
          <w:b/>
          <w:bCs/>
          <w:color w:val="auto"/>
        </w:rPr>
        <w:t>Duration: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 </w:t>
      </w:r>
      <w:r w:rsidR="00A051E3" w:rsidRPr="00C7681D">
        <w:rPr>
          <w:rStyle w:val="skn-slo7fade-text"/>
          <w:rFonts w:asciiTheme="minorHAnsi" w:eastAsia="Poppins" w:hAnsiTheme="minorHAnsi" w:cstheme="minorHAnsi"/>
          <w:color w:val="auto"/>
        </w:rPr>
        <w:t>Nov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 </w:t>
      </w:r>
      <w:r w:rsidR="00A051E3" w:rsidRPr="00C7681D">
        <w:rPr>
          <w:rStyle w:val="skn-slo7fade-text"/>
          <w:rFonts w:asciiTheme="minorHAnsi" w:eastAsia="Poppins" w:hAnsiTheme="minorHAnsi" w:cstheme="minorHAnsi"/>
          <w:color w:val="auto"/>
        </w:rPr>
        <w:t>2022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 </w:t>
      </w:r>
      <w:r w:rsidR="00A051E3" w:rsidRPr="00C7681D">
        <w:rPr>
          <w:rStyle w:val="skn-slo7fade-text"/>
          <w:rFonts w:asciiTheme="minorHAnsi" w:eastAsia="Poppins" w:hAnsiTheme="minorHAnsi" w:cstheme="minorHAnsi"/>
          <w:color w:val="auto"/>
        </w:rPr>
        <w:t>-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 </w:t>
      </w:r>
      <w:r w:rsidR="00972E1C" w:rsidRPr="00C7681D">
        <w:rPr>
          <w:rStyle w:val="skn-slo7fade-text"/>
          <w:rFonts w:asciiTheme="minorHAnsi" w:eastAsia="Poppins" w:hAnsiTheme="minorHAnsi" w:cstheme="minorHAnsi"/>
          <w:color w:val="auto"/>
        </w:rPr>
        <w:t>Sep 2024</w:t>
      </w:r>
      <w:r w:rsidR="000051CA" w:rsidRPr="00C7681D">
        <w:rPr>
          <w:rStyle w:val="span"/>
          <w:rFonts w:asciiTheme="minorHAnsi" w:eastAsia="Poppins" w:hAnsiTheme="minorHAnsi" w:cstheme="minorHAnsi"/>
        </w:rPr>
        <w:t xml:space="preserve">          </w:t>
      </w:r>
      <w:r w:rsidRPr="00C7681D">
        <w:rPr>
          <w:rStyle w:val="span"/>
          <w:rFonts w:asciiTheme="minorHAnsi" w:eastAsia="Poppins" w:hAnsiTheme="minorHAnsi" w:cstheme="minorHAnsi"/>
        </w:rPr>
        <w:br/>
      </w:r>
      <w:r w:rsidRPr="00C7681D">
        <w:rPr>
          <w:rStyle w:val="span"/>
          <w:rFonts w:asciiTheme="minorHAnsi" w:eastAsia="Poppins" w:hAnsiTheme="minorHAnsi" w:cstheme="minorHAnsi"/>
          <w:b/>
          <w:bCs/>
        </w:rPr>
        <w:t>Reference</w:t>
      </w:r>
      <w:r w:rsidR="00E50E0A" w:rsidRPr="00C7681D">
        <w:rPr>
          <w:rStyle w:val="span"/>
          <w:rFonts w:asciiTheme="minorHAnsi" w:eastAsia="Poppins" w:hAnsiTheme="minorHAnsi" w:cstheme="minorHAnsi"/>
          <w:b/>
          <w:bCs/>
        </w:rPr>
        <w:t>:</w:t>
      </w:r>
      <w:r w:rsidR="00E50E0A" w:rsidRPr="00C7681D">
        <w:rPr>
          <w:rStyle w:val="span"/>
          <w:rFonts w:asciiTheme="minorHAnsi" w:eastAsia="Poppins" w:hAnsiTheme="minorHAnsi" w:cstheme="minorHAnsi"/>
        </w:rPr>
        <w:t xml:space="preserve"> </w:t>
      </w:r>
      <w:r w:rsidR="00A337A5" w:rsidRPr="00C7681D">
        <w:rPr>
          <w:rStyle w:val="span"/>
          <w:rFonts w:asciiTheme="minorHAnsi" w:eastAsia="Poppins" w:hAnsiTheme="minorHAnsi" w:cstheme="minorHAnsi"/>
        </w:rPr>
        <w:t>S</w:t>
      </w:r>
      <w:r w:rsidR="00A337A5" w:rsidRPr="00C7681D">
        <w:rPr>
          <w:rStyle w:val="span"/>
          <w:rFonts w:asciiTheme="minorHAnsi" w:eastAsia="Poppins" w:hAnsiTheme="minorHAnsi" w:cstheme="minorHAnsi"/>
        </w:rPr>
        <w:t>ampath.</w:t>
      </w:r>
      <w:r w:rsidR="00A337A5" w:rsidRPr="00C7681D">
        <w:rPr>
          <w:rStyle w:val="span"/>
          <w:rFonts w:asciiTheme="minorHAnsi" w:eastAsia="Poppins" w:hAnsiTheme="minorHAnsi" w:cstheme="minorHAnsi"/>
        </w:rPr>
        <w:t>P</w:t>
      </w:r>
      <w:r w:rsidR="00A337A5" w:rsidRPr="00C7681D">
        <w:rPr>
          <w:rStyle w:val="span"/>
          <w:rFonts w:asciiTheme="minorHAnsi" w:eastAsia="Poppins" w:hAnsiTheme="minorHAnsi" w:cstheme="minorHAnsi"/>
        </w:rPr>
        <w:t>adimarri@internal.53.com (</w:t>
      </w:r>
      <w:r w:rsidR="00A337A5" w:rsidRPr="00C7681D">
        <w:rPr>
          <w:rStyle w:val="span"/>
          <w:rFonts w:asciiTheme="minorHAnsi" w:eastAsia="Poppins" w:hAnsiTheme="minorHAnsi" w:cstheme="minorHAnsi"/>
        </w:rPr>
        <w:t>T</w:t>
      </w:r>
      <w:r w:rsidR="00A337A5" w:rsidRPr="00C7681D">
        <w:rPr>
          <w:rStyle w:val="span"/>
          <w:rFonts w:asciiTheme="minorHAnsi" w:eastAsia="Poppins" w:hAnsiTheme="minorHAnsi" w:cstheme="minorHAnsi"/>
        </w:rPr>
        <w:t xml:space="preserve">eam </w:t>
      </w:r>
      <w:r w:rsidR="00A337A5" w:rsidRPr="00C7681D">
        <w:rPr>
          <w:rStyle w:val="span"/>
          <w:rFonts w:asciiTheme="minorHAnsi" w:eastAsia="Poppins" w:hAnsiTheme="minorHAnsi" w:cstheme="minorHAnsi"/>
        </w:rPr>
        <w:t>L</w:t>
      </w:r>
      <w:r w:rsidR="00A337A5" w:rsidRPr="00C7681D">
        <w:rPr>
          <w:rStyle w:val="span"/>
          <w:rFonts w:asciiTheme="minorHAnsi" w:eastAsia="Poppins" w:hAnsiTheme="minorHAnsi" w:cstheme="minorHAnsi"/>
        </w:rPr>
        <w:t>ead)</w:t>
      </w:r>
    </w:p>
    <w:p w14:paraId="5EF5C03D" w14:textId="60AD2E2F" w:rsidR="00270226" w:rsidRPr="00C7681D" w:rsidRDefault="007F35E1" w:rsidP="00CD7938">
      <w:pPr>
        <w:pStyle w:val="skn-slo7disp-block"/>
        <w:spacing w:before="40"/>
        <w:rPr>
          <w:rStyle w:val="skn-slo7lrg-txt"/>
          <w:rFonts w:asciiTheme="minorHAnsi" w:hAnsiTheme="minorHAnsi" w:cstheme="minorHAnsi"/>
        </w:rPr>
      </w:pP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  </w:t>
      </w:r>
    </w:p>
    <w:p w14:paraId="6B28EBE4" w14:textId="48E29772" w:rsidR="000371B6" w:rsidRPr="00C7681D" w:rsidRDefault="000371B6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hAnsiTheme="minorHAnsi" w:cstheme="minorHAnsi"/>
          <w:bdr w:val="single" w:sz="2" w:space="0" w:color="E5E7EB" w:frame="1"/>
        </w:rPr>
        <w:t>D</w:t>
      </w:r>
      <w:r w:rsidRPr="00C7681D">
        <w:rPr>
          <w:rFonts w:asciiTheme="minorHAnsi" w:eastAsia="Open Sans" w:hAnsiTheme="minorHAnsi" w:cstheme="minorHAnsi"/>
        </w:rPr>
        <w:t xml:space="preserve">esigned and implemented a robust CI/CD pipeline using Jenkins and </w:t>
      </w:r>
      <w:r w:rsidR="00D71CB8" w:rsidRPr="00C7681D">
        <w:rPr>
          <w:rFonts w:asciiTheme="minorHAnsi" w:eastAsia="Open Sans" w:hAnsiTheme="minorHAnsi" w:cstheme="minorHAnsi"/>
        </w:rPr>
        <w:t>GitHub</w:t>
      </w:r>
      <w:r w:rsidR="0062633A" w:rsidRPr="00C7681D">
        <w:rPr>
          <w:rFonts w:asciiTheme="minorHAnsi" w:eastAsia="Open Sans" w:hAnsiTheme="minorHAnsi" w:cstheme="minorHAnsi"/>
        </w:rPr>
        <w:t xml:space="preserve"> actions</w:t>
      </w:r>
      <w:r w:rsidR="00D71CB8" w:rsidRPr="00C7681D">
        <w:rPr>
          <w:rFonts w:asciiTheme="minorHAnsi" w:eastAsia="Open Sans" w:hAnsiTheme="minorHAnsi" w:cstheme="minorHAnsi"/>
        </w:rPr>
        <w:t xml:space="preserve"> on AWS Cloud</w:t>
      </w:r>
      <w:r w:rsidRPr="00C7681D">
        <w:rPr>
          <w:rFonts w:asciiTheme="minorHAnsi" w:eastAsia="Open Sans" w:hAnsiTheme="minorHAnsi" w:cstheme="minorHAnsi"/>
        </w:rPr>
        <w:t xml:space="preserve">, reducing deployment time by 60% and increasing release frequency from monthly to </w:t>
      </w:r>
      <w:r w:rsidR="00822F37" w:rsidRPr="00C7681D">
        <w:rPr>
          <w:rFonts w:asciiTheme="minorHAnsi" w:eastAsia="Open Sans" w:hAnsiTheme="minorHAnsi" w:cstheme="minorHAnsi"/>
        </w:rPr>
        <w:t xml:space="preserve">weekly. Containerized and deployed spring boot applications </w:t>
      </w:r>
      <w:r w:rsidR="00A856B8" w:rsidRPr="00C7681D">
        <w:rPr>
          <w:rFonts w:asciiTheme="minorHAnsi" w:eastAsia="Open Sans" w:hAnsiTheme="minorHAnsi" w:cstheme="minorHAnsi"/>
        </w:rPr>
        <w:t>and java</w:t>
      </w:r>
      <w:r w:rsidR="00822F37" w:rsidRPr="00C7681D">
        <w:rPr>
          <w:rFonts w:asciiTheme="minorHAnsi" w:eastAsia="Open Sans" w:hAnsiTheme="minorHAnsi" w:cstheme="minorHAnsi"/>
        </w:rPr>
        <w:t xml:space="preserve"> applications.</w:t>
      </w:r>
    </w:p>
    <w:p w14:paraId="7CE04B28" w14:textId="77777777" w:rsidR="009E01E6" w:rsidRPr="00C7681D" w:rsidRDefault="009E01E6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Orchestrated containerized applications using Kubernetes and Docker, achieving 99.9% system uptime across cloud environments.</w:t>
      </w:r>
    </w:p>
    <w:p w14:paraId="43B0398A" w14:textId="76CCF8AE" w:rsidR="009E01E6" w:rsidRPr="00C7681D" w:rsidRDefault="009E01E6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 xml:space="preserve">Automated infrastructure provisioning with Terraform, reducing manual configuration errors by 80% and improving scalability of AWS </w:t>
      </w:r>
      <w:r w:rsidR="00D71CB8" w:rsidRPr="00C7681D">
        <w:rPr>
          <w:rFonts w:asciiTheme="minorHAnsi" w:eastAsia="Open Sans" w:hAnsiTheme="minorHAnsi" w:cstheme="minorHAnsi"/>
        </w:rPr>
        <w:t xml:space="preserve">resources. Migrated On prem Applications to AWS </w:t>
      </w:r>
      <w:r w:rsidR="00A856B8" w:rsidRPr="00C7681D">
        <w:rPr>
          <w:rFonts w:asciiTheme="minorHAnsi" w:eastAsia="Open Sans" w:hAnsiTheme="minorHAnsi" w:cstheme="minorHAnsi"/>
        </w:rPr>
        <w:t>cloud.</w:t>
      </w:r>
    </w:p>
    <w:p w14:paraId="5A9C2E49" w14:textId="65DFA1FF" w:rsidR="009E01E6" w:rsidRPr="00C7681D" w:rsidRDefault="009E01E6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 xml:space="preserve">Implemented comprehensive monitoring and alerting using </w:t>
      </w:r>
      <w:r w:rsidR="00D71CB8" w:rsidRPr="00C7681D">
        <w:rPr>
          <w:rFonts w:asciiTheme="minorHAnsi" w:eastAsia="Open Sans" w:hAnsiTheme="minorHAnsi" w:cstheme="minorHAnsi"/>
        </w:rPr>
        <w:t xml:space="preserve">Prometheus and Grafana, </w:t>
      </w:r>
      <w:r w:rsidR="00A856B8" w:rsidRPr="00C7681D">
        <w:rPr>
          <w:rFonts w:asciiTheme="minorHAnsi" w:eastAsia="Open Sans" w:hAnsiTheme="minorHAnsi" w:cstheme="minorHAnsi"/>
        </w:rPr>
        <w:t>Splunk,</w:t>
      </w:r>
      <w:r w:rsidRPr="00C7681D">
        <w:rPr>
          <w:rFonts w:asciiTheme="minorHAnsi" w:eastAsia="Open Sans" w:hAnsiTheme="minorHAnsi" w:cstheme="minorHAnsi"/>
        </w:rPr>
        <w:t xml:space="preserve"> </w:t>
      </w:r>
      <w:r w:rsidR="00A856B8" w:rsidRPr="00C7681D">
        <w:rPr>
          <w:rFonts w:asciiTheme="minorHAnsi" w:eastAsia="Open Sans" w:hAnsiTheme="minorHAnsi" w:cstheme="minorHAnsi"/>
        </w:rPr>
        <w:t>and enabling</w:t>
      </w:r>
      <w:r w:rsidRPr="00C7681D">
        <w:rPr>
          <w:rFonts w:asciiTheme="minorHAnsi" w:eastAsia="Open Sans" w:hAnsiTheme="minorHAnsi" w:cstheme="minorHAnsi"/>
        </w:rPr>
        <w:t xml:space="preserve"> proactive issue resolution and reducing MTTR by 40%.</w:t>
      </w:r>
    </w:p>
    <w:p w14:paraId="604339EB" w14:textId="77777777" w:rsidR="001F5504" w:rsidRPr="00C7681D" w:rsidRDefault="001F5504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 xml:space="preserve">Designed and implemented infrastructure as code using Terraform to automate cloud infrastructure provisioning and management </w:t>
      </w:r>
    </w:p>
    <w:p w14:paraId="0E11E4EF" w14:textId="229BC249" w:rsidR="001F5504" w:rsidRPr="00C7681D" w:rsidRDefault="001F5504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 xml:space="preserve">Expertise in </w:t>
      </w:r>
      <w:r w:rsidR="00A856B8" w:rsidRPr="00C7681D">
        <w:rPr>
          <w:rFonts w:asciiTheme="minorHAnsi" w:eastAsia="Open Sans" w:hAnsiTheme="minorHAnsi" w:cstheme="minorHAnsi"/>
        </w:rPr>
        <w:t>writing Terraform</w:t>
      </w:r>
      <w:r w:rsidRPr="00C7681D">
        <w:rPr>
          <w:rFonts w:asciiTheme="minorHAnsi" w:eastAsia="Open Sans" w:hAnsiTheme="minorHAnsi" w:cstheme="minorHAnsi"/>
        </w:rPr>
        <w:t xml:space="preserve"> scripts from scratch for building development, staging, production, and disaster recovery environments</w:t>
      </w:r>
    </w:p>
    <w:p w14:paraId="4CB5FDA6" w14:textId="5F886244" w:rsidR="001F5504" w:rsidRPr="00C7681D" w:rsidRDefault="001F5504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lastRenderedPageBreak/>
        <w:t>Collaborate with DevOps teams to ensure infrastructure is highly available, scalable, and secure</w:t>
      </w:r>
    </w:p>
    <w:p w14:paraId="34A8877A" w14:textId="77777777" w:rsidR="009E01E6" w:rsidRPr="00C7681D" w:rsidRDefault="009E01E6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Developed and maintained Python scripts for automating routine tasks, increasing team productivity by 30%.</w:t>
      </w:r>
    </w:p>
    <w:p w14:paraId="471D7B18" w14:textId="77777777" w:rsidR="0062633A" w:rsidRPr="00C7681D" w:rsidRDefault="0062633A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 xml:space="preserve">Implemented and improved automation tools for monitoring, deployment, and issue resolution to enhance efficiency and reduce manual intervention as a part of SRE Team. </w:t>
      </w:r>
    </w:p>
    <w:p w14:paraId="6CDCB3F4" w14:textId="1DB0E738" w:rsidR="00433382" w:rsidRPr="00C7681D" w:rsidRDefault="00433382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Provisioned and managed core AWS services including EC2, VPC, S3, RDS, Lambda, and ECS using Terraform</w:t>
      </w:r>
    </w:p>
    <w:p w14:paraId="384249C6" w14:textId="170D9B60" w:rsidR="00433382" w:rsidRPr="00C7681D" w:rsidRDefault="00433382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 xml:space="preserve">Implemented Terraform state management using S3 backend with DynamoDB locking </w:t>
      </w:r>
      <w:r w:rsidR="00E665FF" w:rsidRPr="00C7681D">
        <w:rPr>
          <w:rFonts w:asciiTheme="minorHAnsi" w:eastAsia="Open Sans" w:hAnsiTheme="minorHAnsi" w:cstheme="minorHAnsi"/>
        </w:rPr>
        <w:t>in</w:t>
      </w:r>
      <w:r w:rsidRPr="00C7681D">
        <w:rPr>
          <w:rFonts w:asciiTheme="minorHAnsi" w:eastAsia="Open Sans" w:hAnsiTheme="minorHAnsi" w:cstheme="minorHAnsi"/>
        </w:rPr>
        <w:t xml:space="preserve"> team collaboration</w:t>
      </w:r>
    </w:p>
    <w:p w14:paraId="51082E98" w14:textId="1EDBB7CB" w:rsidR="0062633A" w:rsidRPr="00C7681D" w:rsidRDefault="0062633A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 xml:space="preserve">Determining the launch of new features by using service-level </w:t>
      </w:r>
      <w:r w:rsidR="007C15EB" w:rsidRPr="00C7681D">
        <w:rPr>
          <w:rFonts w:asciiTheme="minorHAnsi" w:eastAsia="Open Sans" w:hAnsiTheme="minorHAnsi" w:cstheme="minorHAnsi"/>
        </w:rPr>
        <w:t>agreements (</w:t>
      </w:r>
      <w:r w:rsidRPr="00C7681D">
        <w:rPr>
          <w:rFonts w:asciiTheme="minorHAnsi" w:eastAsia="Open Sans" w:hAnsiTheme="minorHAnsi" w:cstheme="minorHAnsi"/>
        </w:rPr>
        <w:t>SLAS) to define the required reliability of the system</w:t>
      </w:r>
    </w:p>
    <w:p w14:paraId="41F0661E" w14:textId="12BFDE1A" w:rsidR="0062633A" w:rsidRPr="00C7681D" w:rsidRDefault="0062633A" w:rsidP="00CD7938">
      <w:pPr>
        <w:pStyle w:val="p"/>
        <w:ind w:left="720"/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 xml:space="preserve">through service-level </w:t>
      </w:r>
      <w:r w:rsidR="00251A72" w:rsidRPr="00C7681D">
        <w:rPr>
          <w:rFonts w:asciiTheme="minorHAnsi" w:eastAsia="Open Sans" w:hAnsiTheme="minorHAnsi" w:cstheme="minorHAnsi"/>
        </w:rPr>
        <w:t>indicators (</w:t>
      </w:r>
      <w:r w:rsidRPr="00C7681D">
        <w:rPr>
          <w:rFonts w:asciiTheme="minorHAnsi" w:eastAsia="Open Sans" w:hAnsiTheme="minorHAnsi" w:cstheme="minorHAnsi"/>
        </w:rPr>
        <w:t xml:space="preserve">SLI) and service level </w:t>
      </w:r>
      <w:r w:rsidR="00E665FF" w:rsidRPr="00C7681D">
        <w:rPr>
          <w:rFonts w:asciiTheme="minorHAnsi" w:eastAsia="Open Sans" w:hAnsiTheme="minorHAnsi" w:cstheme="minorHAnsi"/>
        </w:rPr>
        <w:t>objectives (</w:t>
      </w:r>
      <w:r w:rsidRPr="00C7681D">
        <w:rPr>
          <w:rFonts w:asciiTheme="minorHAnsi" w:eastAsia="Open Sans" w:hAnsiTheme="minorHAnsi" w:cstheme="minorHAnsi"/>
        </w:rPr>
        <w:t>SLO)</w:t>
      </w:r>
      <w:r w:rsidR="00A337A5" w:rsidRPr="00C7681D">
        <w:rPr>
          <w:rFonts w:asciiTheme="minorHAnsi" w:eastAsia="Open Sans" w:hAnsiTheme="minorHAnsi" w:cstheme="minorHAnsi"/>
        </w:rPr>
        <w:t>infrastructure Engineer</w:t>
      </w:r>
    </w:p>
    <w:p w14:paraId="49847879" w14:textId="77777777" w:rsidR="00E96E1C" w:rsidRPr="00C7681D" w:rsidRDefault="00E96E1C" w:rsidP="00CD7938">
      <w:pPr>
        <w:pStyle w:val="p"/>
        <w:rPr>
          <w:rFonts w:asciiTheme="minorHAnsi" w:eastAsia="Open Sans" w:hAnsiTheme="minorHAnsi" w:cstheme="minorHAnsi"/>
        </w:rPr>
      </w:pPr>
    </w:p>
    <w:p w14:paraId="3C65397E" w14:textId="0AA75E30" w:rsidR="00270226" w:rsidRPr="00C7681D" w:rsidRDefault="00A337A5" w:rsidP="00CD7938">
      <w:pPr>
        <w:pStyle w:val="skn-slo7tbl-upper"/>
        <w:rPr>
          <w:rStyle w:val="skn-slo7lrg-txt"/>
          <w:rFonts w:asciiTheme="minorHAnsi" w:hAnsiTheme="minorHAnsi" w:cstheme="minorHAnsi"/>
        </w:rPr>
      </w:pPr>
      <w:bookmarkStart w:id="1" w:name="_Hlk179792830"/>
      <w:r w:rsidRPr="00C7681D">
        <w:rPr>
          <w:rStyle w:val="span"/>
          <w:rFonts w:asciiTheme="minorHAnsi" w:eastAsia="Poppins" w:hAnsiTheme="minorHAnsi" w:cstheme="minorHAnsi"/>
        </w:rPr>
        <w:t xml:space="preserve">Role: </w:t>
      </w:r>
      <w:r w:rsidR="007F5FE9" w:rsidRPr="00C7681D">
        <w:rPr>
          <w:rStyle w:val="span"/>
          <w:rFonts w:asciiTheme="minorHAnsi" w:eastAsia="Poppins" w:hAnsiTheme="minorHAnsi" w:cstheme="minorHAnsi"/>
        </w:rPr>
        <w:t>D</w:t>
      </w:r>
      <w:r w:rsidRPr="00C7681D">
        <w:rPr>
          <w:rStyle w:val="span"/>
          <w:rFonts w:asciiTheme="minorHAnsi" w:eastAsia="Poppins" w:hAnsiTheme="minorHAnsi" w:cstheme="minorHAnsi"/>
        </w:rPr>
        <w:t>evOps</w:t>
      </w:r>
      <w:r w:rsidR="00795A27" w:rsidRPr="00C7681D">
        <w:rPr>
          <w:rStyle w:val="span"/>
          <w:rFonts w:asciiTheme="minorHAnsi" w:eastAsia="Poppins" w:hAnsiTheme="minorHAnsi" w:cstheme="minorHAnsi"/>
        </w:rPr>
        <w:t>/</w:t>
      </w:r>
      <w:r w:rsidRPr="00C7681D">
        <w:rPr>
          <w:rStyle w:val="skn-slo7txt-caps"/>
          <w:rFonts w:asciiTheme="minorHAnsi" w:eastAsia="Poppins" w:hAnsiTheme="minorHAnsi" w:cstheme="minorHAnsi"/>
        </w:rPr>
        <w:t>I</w:t>
      </w:r>
      <w:r w:rsidRPr="00C7681D">
        <w:rPr>
          <w:rFonts w:asciiTheme="minorHAnsi" w:eastAsia="Open Sans" w:hAnsiTheme="minorHAnsi" w:cstheme="minorHAnsi"/>
        </w:rPr>
        <w:t>nfrastructure Engineer</w:t>
      </w:r>
      <w:r w:rsidRPr="00C7681D">
        <w:rPr>
          <w:rStyle w:val="skn-slo7lrg-txt"/>
          <w:rFonts w:asciiTheme="minorHAnsi" w:hAnsiTheme="minorHAnsi" w:cstheme="minorHAnsi"/>
        </w:rPr>
        <w:br/>
      </w:r>
      <w:r w:rsidR="000051CA" w:rsidRPr="00C7681D">
        <w:rPr>
          <w:rStyle w:val="skn-slo7mrl-4"/>
          <w:rFonts w:asciiTheme="minorHAnsi" w:eastAsia="Poppins" w:hAnsiTheme="minorHAnsi" w:cstheme="minorHAnsi"/>
        </w:rPr>
        <w:t>C</w:t>
      </w:r>
      <w:r w:rsidRPr="00C7681D">
        <w:rPr>
          <w:rStyle w:val="skn-slo7mrl-4"/>
          <w:rFonts w:asciiTheme="minorHAnsi" w:eastAsia="Poppins" w:hAnsiTheme="minorHAnsi" w:cstheme="minorHAnsi"/>
        </w:rPr>
        <w:t>lient</w:t>
      </w:r>
      <w:r w:rsidR="000051CA" w:rsidRPr="00C7681D">
        <w:rPr>
          <w:rStyle w:val="skn-slo7mrl-4"/>
          <w:rFonts w:asciiTheme="minorHAnsi" w:eastAsia="Poppins" w:hAnsiTheme="minorHAnsi" w:cstheme="minorHAnsi"/>
        </w:rPr>
        <w:t>:</w:t>
      </w:r>
      <w:r w:rsidRPr="00C7681D">
        <w:rPr>
          <w:rStyle w:val="skn-slo7mrl-4"/>
          <w:rFonts w:asciiTheme="minorHAnsi" w:eastAsia="Poppins" w:hAnsiTheme="minorHAnsi" w:cstheme="minorHAnsi"/>
        </w:rPr>
        <w:t xml:space="preserve"> </w:t>
      </w:r>
      <w:r w:rsidR="009B73F9" w:rsidRPr="00C7681D">
        <w:rPr>
          <w:rStyle w:val="skn-slo7mrl-4"/>
          <w:rFonts w:asciiTheme="minorHAnsi" w:eastAsia="Poppins" w:hAnsiTheme="minorHAnsi" w:cstheme="minorHAnsi"/>
        </w:rPr>
        <w:t>Wells Fargo</w:t>
      </w:r>
      <w:r w:rsidRPr="00C7681D">
        <w:rPr>
          <w:rStyle w:val="skn-slo7mrl-4"/>
          <w:rFonts w:asciiTheme="minorHAnsi" w:eastAsia="Poppins" w:hAnsiTheme="minorHAnsi" w:cstheme="minorHAnsi"/>
        </w:rPr>
        <w:t xml:space="preserve">/ </w:t>
      </w:r>
      <w:r w:rsidRPr="00C7681D">
        <w:rPr>
          <w:rStyle w:val="skn-slo7mrl-4"/>
          <w:rFonts w:asciiTheme="minorHAnsi" w:eastAsia="Poppins" w:hAnsiTheme="minorHAnsi" w:cstheme="minorHAnsi"/>
        </w:rPr>
        <w:t>Synechron</w:t>
      </w:r>
      <w:r w:rsidR="000051CA" w:rsidRPr="00C7681D">
        <w:rPr>
          <w:rStyle w:val="skn-slo7mrl-4"/>
          <w:rFonts w:asciiTheme="minorHAnsi" w:eastAsia="Poppins" w:hAnsiTheme="minorHAnsi" w:cstheme="minorHAnsi"/>
        </w:rPr>
        <w:t xml:space="preserve">   </w:t>
      </w:r>
      <w:r w:rsidRPr="00C7681D">
        <w:rPr>
          <w:rStyle w:val="skn-slo7mrl-4"/>
          <w:rFonts w:asciiTheme="minorHAnsi" w:eastAsia="Poppins" w:hAnsiTheme="minorHAnsi" w:cstheme="minorHAnsi"/>
        </w:rPr>
        <w:br/>
        <w:t>Location:</w:t>
      </w:r>
      <w:r w:rsidR="00303607" w:rsidRPr="00C7681D">
        <w:rPr>
          <w:rStyle w:val="skn-slo7mrl-4"/>
          <w:rFonts w:asciiTheme="minorHAnsi" w:eastAsia="Poppins" w:hAnsiTheme="minorHAnsi" w:cstheme="minorHAnsi"/>
        </w:rPr>
        <w:t xml:space="preserve"> </w:t>
      </w:r>
      <w:r w:rsidR="00303607"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Charlotte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 xml:space="preserve">, </w:t>
      </w:r>
      <w:r w:rsidR="00303607"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V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A</w:t>
      </w:r>
    </w:p>
    <w:p w14:paraId="125B74D9" w14:textId="76F20616" w:rsidR="00270226" w:rsidRPr="00C7681D" w:rsidRDefault="00A337A5" w:rsidP="00CD7938">
      <w:pPr>
        <w:pStyle w:val="skn-slo7disp-block"/>
        <w:spacing w:before="40"/>
        <w:rPr>
          <w:rStyle w:val="skn-slo7fade-text"/>
          <w:rFonts w:asciiTheme="minorHAnsi" w:eastAsia="Poppins" w:hAnsiTheme="minorHAnsi" w:cstheme="minorHAnsi"/>
          <w:color w:val="auto"/>
        </w:rPr>
      </w:pPr>
      <w:r w:rsidRPr="00C7681D">
        <w:rPr>
          <w:rStyle w:val="skn-slo7lrg-txt"/>
          <w:rFonts w:asciiTheme="minorHAnsi" w:hAnsiTheme="minorHAnsi" w:cstheme="minorHAnsi"/>
          <w:b/>
          <w:bCs/>
        </w:rPr>
        <w:t>Duration:</w:t>
      </w:r>
      <w:r w:rsidRPr="00C7681D">
        <w:rPr>
          <w:rStyle w:val="skn-slo7lrg-txt"/>
          <w:rFonts w:asciiTheme="minorHAnsi" w:hAnsiTheme="minorHAnsi" w:cstheme="minorHAnsi"/>
        </w:rPr>
        <w:t xml:space="preserve"> </w:t>
      </w:r>
      <w:r w:rsidR="000124B3" w:rsidRPr="00C7681D">
        <w:rPr>
          <w:rStyle w:val="skn-slo7fade-text"/>
          <w:rFonts w:asciiTheme="minorHAnsi" w:eastAsia="Poppins" w:hAnsiTheme="minorHAnsi" w:cstheme="minorHAnsi"/>
          <w:color w:val="auto"/>
        </w:rPr>
        <w:t>Aug 2019-Nov 2022</w:t>
      </w:r>
      <w:r w:rsidR="00E50E0A"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     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br/>
      </w:r>
      <w:r w:rsidR="00E50E0A" w:rsidRPr="00C7681D">
        <w:rPr>
          <w:rStyle w:val="skn-slo7fade-text"/>
          <w:rFonts w:asciiTheme="minorHAnsi" w:eastAsia="Poppins" w:hAnsiTheme="minorHAnsi" w:cstheme="minorHAnsi"/>
          <w:b/>
          <w:bCs/>
          <w:color w:val="auto"/>
        </w:rPr>
        <w:t>R</w:t>
      </w:r>
      <w:r w:rsidRPr="00C7681D">
        <w:rPr>
          <w:rStyle w:val="skn-slo7fade-text"/>
          <w:rFonts w:asciiTheme="minorHAnsi" w:eastAsia="Poppins" w:hAnsiTheme="minorHAnsi" w:cstheme="minorHAnsi"/>
          <w:b/>
          <w:bCs/>
          <w:color w:val="auto"/>
        </w:rPr>
        <w:t>eference</w:t>
      </w:r>
      <w:r w:rsidR="00E50E0A" w:rsidRPr="00C7681D">
        <w:rPr>
          <w:rStyle w:val="skn-slo7fade-text"/>
          <w:rFonts w:asciiTheme="minorHAnsi" w:eastAsia="Poppins" w:hAnsiTheme="minorHAnsi" w:cstheme="minorHAnsi"/>
          <w:b/>
          <w:bCs/>
          <w:color w:val="auto"/>
        </w:rPr>
        <w:t>:</w:t>
      </w:r>
      <w:r w:rsidR="00E50E0A"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 </w:t>
      </w:r>
      <w:r w:rsidRPr="00C7681D">
        <w:rPr>
          <w:rFonts w:asciiTheme="minorHAnsi" w:hAnsiTheme="minorHAnsi" w:cstheme="minorHAnsi"/>
        </w:rPr>
        <w:t>T</w:t>
      </w:r>
      <w:r w:rsidRPr="00C7681D">
        <w:rPr>
          <w:rFonts w:asciiTheme="minorHAnsi" w:hAnsiTheme="minorHAnsi" w:cstheme="minorHAnsi"/>
        </w:rPr>
        <w:t>om.</w:t>
      </w:r>
      <w:r w:rsidR="00023B0B" w:rsidRPr="00C7681D">
        <w:rPr>
          <w:rFonts w:asciiTheme="minorHAnsi" w:hAnsiTheme="minorHAnsi" w:cstheme="minorHAnsi"/>
        </w:rPr>
        <w:t>D</w:t>
      </w:r>
      <w:r w:rsidRPr="00C7681D">
        <w:rPr>
          <w:rFonts w:asciiTheme="minorHAnsi" w:hAnsiTheme="minorHAnsi" w:cstheme="minorHAnsi"/>
        </w:rPr>
        <w:t>oefler@wellsfrago.com (</w:t>
      </w:r>
      <w:r w:rsidRPr="00C7681D">
        <w:rPr>
          <w:rFonts w:asciiTheme="minorHAnsi" w:hAnsiTheme="minorHAnsi" w:cstheme="minorHAnsi"/>
        </w:rPr>
        <w:t>M</w:t>
      </w:r>
      <w:r w:rsidRPr="00C7681D">
        <w:rPr>
          <w:rFonts w:asciiTheme="minorHAnsi" w:hAnsiTheme="minorHAnsi" w:cstheme="minorHAnsi"/>
        </w:rPr>
        <w:t>anager)</w:t>
      </w:r>
    </w:p>
    <w:bookmarkEnd w:id="1"/>
    <w:p w14:paraId="140A5E2B" w14:textId="77777777" w:rsidR="00A337A5" w:rsidRPr="00C7681D" w:rsidRDefault="00A337A5" w:rsidP="00CD7938">
      <w:pPr>
        <w:pStyle w:val="skn-slo7disp-block"/>
        <w:spacing w:before="40"/>
        <w:rPr>
          <w:rStyle w:val="skn-slo7fade-text"/>
          <w:rFonts w:asciiTheme="minorHAnsi" w:eastAsia="Poppins" w:hAnsiTheme="minorHAnsi" w:cstheme="minorHAnsi"/>
          <w:color w:val="auto"/>
        </w:rPr>
      </w:pPr>
    </w:p>
    <w:p w14:paraId="664A3FD0" w14:textId="77777777" w:rsidR="00033C93" w:rsidRPr="00C7681D" w:rsidRDefault="00033C93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Drove middleware product lifecycle management for retirement technology applications, focusing on patching, compliance, vulnerability remediation, end-of-life processes, transformation, and tech refresh projects.</w:t>
      </w:r>
    </w:p>
    <w:p w14:paraId="497EF092" w14:textId="77777777" w:rsidR="00033C93" w:rsidRPr="00C7681D" w:rsidRDefault="00033C93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Designed and implemented CI/CD pipelines using Git, GitHub, SonarQube, Jenkins, and Bamboo, enhancing software delivery efficiency and quality.</w:t>
      </w:r>
    </w:p>
    <w:p w14:paraId="25DFDAFF" w14:textId="77777777" w:rsidR="00033C93" w:rsidRPr="00C7681D" w:rsidRDefault="00033C93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Containerized applications using Docker and orchestrated deployments with Kubernetes, improving application portability and scalability.</w:t>
      </w:r>
    </w:p>
    <w:p w14:paraId="17E126D4" w14:textId="77777777" w:rsidR="00033C93" w:rsidRPr="00C7681D" w:rsidRDefault="00033C93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Successfully migrated applications from on-premises to AWS Cloud using lift-and-shift strategy, ensuring minimal disruption to business operations.</w:t>
      </w:r>
    </w:p>
    <w:p w14:paraId="339B63B7" w14:textId="7C3DE72B" w:rsidR="00033C93" w:rsidRPr="00C7681D" w:rsidRDefault="00033C93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Utilized Infrastructure as Code (IAC) tools like Terraform and AWS CloudFormation to define and manage cloud infrastructure, including VPCs, subnets, security groups, and EC2 instances.</w:t>
      </w:r>
    </w:p>
    <w:p w14:paraId="4FE34611" w14:textId="0A8F8BD7" w:rsidR="00BE7B0B" w:rsidRPr="00C7681D" w:rsidRDefault="00BE7B0B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Created POC and impact analysis before migrating applications to Azure, arriving at feasible solutions for given problem statements</w:t>
      </w:r>
    </w:p>
    <w:p w14:paraId="6B4D2F02" w14:textId="77777777" w:rsidR="00033C93" w:rsidRPr="00C7681D" w:rsidRDefault="00033C93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Implemented centralized logging solutions using ELK stack (Elasticsearch, Logstash, Kibana) and AWS CloudWatch Logs, enhancing system observability and troubleshooting capabilities.</w:t>
      </w:r>
    </w:p>
    <w:p w14:paraId="452464A4" w14:textId="77777777" w:rsidR="001B76D0" w:rsidRPr="00C7681D" w:rsidRDefault="001B76D0" w:rsidP="00CD7938">
      <w:pPr>
        <w:pStyle w:val="skn-slo7expr-secparagraphsinglecolumncontent-tablecontentcellParagraph"/>
        <w:pBdr>
          <w:top w:val="none" w:sz="0" w:space="0" w:color="auto"/>
        </w:pBdr>
        <w:textAlignment w:val="auto"/>
        <w:rPr>
          <w:rStyle w:val="skn-slo7expr-secparagraphsinglecolumncontent-tablecontentcell"/>
          <w:rFonts w:asciiTheme="minorHAnsi" w:eastAsia="Open Sans" w:hAnsiTheme="minorHAnsi" w:cstheme="minorHAnsi"/>
        </w:rPr>
      </w:pPr>
      <w:r w:rsidRPr="00C7681D">
        <w:rPr>
          <w:rFonts w:asciiTheme="minorHAnsi" w:hAnsiTheme="minorHAnsi" w:cstheme="minorHAnsi"/>
        </w:rPr>
        <w:t>.</w:t>
      </w:r>
    </w:p>
    <w:p w14:paraId="4EF4B74C" w14:textId="77777777" w:rsidR="00270226" w:rsidRPr="00C7681D" w:rsidRDefault="00A50571" w:rsidP="00CD7938">
      <w:pPr>
        <w:pStyle w:val="div"/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 </w:t>
      </w:r>
    </w:p>
    <w:p w14:paraId="49C3616E" w14:textId="77777777" w:rsidR="001B76D0" w:rsidRPr="00C7681D" w:rsidRDefault="001B76D0" w:rsidP="00CD7938">
      <w:pPr>
        <w:pStyle w:val="skn-slo7expr-secparagraphsinglecolumncontent-tablecontentcellParagraph"/>
        <w:pBdr>
          <w:top w:val="none" w:sz="0" w:space="0" w:color="auto"/>
        </w:pBdr>
        <w:textAlignment w:val="auto"/>
        <w:rPr>
          <w:rStyle w:val="skn-slo7expr-secparagraphsinglecolumncontent-tablecontentcell"/>
          <w:rFonts w:asciiTheme="minorHAnsi" w:eastAsia="Open Sans" w:hAnsiTheme="minorHAnsi" w:cstheme="minorHAnsi"/>
        </w:rPr>
      </w:pPr>
      <w:r w:rsidRPr="00C7681D">
        <w:rPr>
          <w:rFonts w:asciiTheme="minorHAnsi" w:hAnsiTheme="minorHAnsi" w:cstheme="minorHAnsi"/>
        </w:rPr>
        <w:t>.</w:t>
      </w:r>
    </w:p>
    <w:p w14:paraId="2F86BEDB" w14:textId="77777777" w:rsidR="00270226" w:rsidRPr="00C7681D" w:rsidRDefault="00A50571" w:rsidP="00CD7938">
      <w:pPr>
        <w:pStyle w:val="div"/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 </w:t>
      </w:r>
    </w:p>
    <w:p w14:paraId="63E5DDB6" w14:textId="77777777" w:rsidR="00CD7938" w:rsidRPr="00C7681D" w:rsidRDefault="00CD7938" w:rsidP="00CD7938">
      <w:pPr>
        <w:pStyle w:val="skn-slo7tbl-upper"/>
        <w:rPr>
          <w:rStyle w:val="skn-slo7mrl-4"/>
          <w:rFonts w:asciiTheme="minorHAnsi" w:eastAsia="Poppins" w:hAnsiTheme="minorHAnsi" w:cstheme="minorHAnsi"/>
          <w:b w:val="0"/>
          <w:bCs w:val="0"/>
        </w:rPr>
      </w:pPr>
      <w:r w:rsidRPr="00C7681D">
        <w:rPr>
          <w:rStyle w:val="span"/>
          <w:rFonts w:asciiTheme="minorHAnsi" w:eastAsia="Poppins" w:hAnsiTheme="minorHAnsi" w:cstheme="minorHAnsi"/>
        </w:rPr>
        <w:t xml:space="preserve">Role: </w:t>
      </w:r>
      <w:r w:rsidRPr="00C7681D">
        <w:rPr>
          <w:rStyle w:val="span"/>
          <w:rFonts w:asciiTheme="minorHAnsi" w:eastAsia="Poppins" w:hAnsiTheme="minorHAnsi" w:cstheme="minorHAnsi"/>
        </w:rPr>
        <w:t>D</w:t>
      </w:r>
      <w:r w:rsidRPr="00C7681D">
        <w:rPr>
          <w:rStyle w:val="span"/>
          <w:rFonts w:asciiTheme="minorHAnsi" w:eastAsia="Poppins" w:hAnsiTheme="minorHAnsi" w:cstheme="minorHAnsi"/>
        </w:rPr>
        <w:t>evops/</w:t>
      </w:r>
      <w:r w:rsidRPr="00C7681D">
        <w:rPr>
          <w:rStyle w:val="span"/>
          <w:rFonts w:asciiTheme="minorHAnsi" w:eastAsia="Poppins" w:hAnsiTheme="minorHAnsi" w:cstheme="minorHAnsi"/>
        </w:rPr>
        <w:t>I</w:t>
      </w:r>
      <w:r w:rsidRPr="00C7681D">
        <w:rPr>
          <w:rStyle w:val="span"/>
          <w:rFonts w:asciiTheme="minorHAnsi" w:eastAsia="Poppins" w:hAnsiTheme="minorHAnsi" w:cstheme="minorHAnsi"/>
        </w:rPr>
        <w:t>nfrastructure admin</w:t>
      </w:r>
      <w:r w:rsidRPr="00C7681D">
        <w:rPr>
          <w:rStyle w:val="skn-slo7lrg-txt"/>
          <w:rFonts w:asciiTheme="minorHAnsi" w:hAnsiTheme="minorHAnsi" w:cstheme="minorHAnsi"/>
        </w:rPr>
        <w:br/>
      </w:r>
      <w:r w:rsidRPr="00C7681D">
        <w:rPr>
          <w:rStyle w:val="skn-slo7mrl-4"/>
          <w:rFonts w:asciiTheme="minorHAnsi" w:eastAsia="Poppins" w:hAnsiTheme="minorHAnsi" w:cstheme="minorHAnsi"/>
        </w:rPr>
        <w:t xml:space="preserve">Client: </w:t>
      </w:r>
      <w:r w:rsidRPr="00C7681D">
        <w:rPr>
          <w:rStyle w:val="skn-slo7mrl-4"/>
          <w:rFonts w:asciiTheme="minorHAnsi" w:eastAsia="Poppins" w:hAnsiTheme="minorHAnsi" w:cstheme="minorHAnsi"/>
        </w:rPr>
        <w:t>A</w:t>
      </w:r>
      <w:r w:rsidRPr="00C7681D">
        <w:rPr>
          <w:rStyle w:val="skn-slo7mrl-4"/>
          <w:rFonts w:asciiTheme="minorHAnsi" w:eastAsia="Poppins" w:hAnsiTheme="minorHAnsi" w:cstheme="minorHAnsi"/>
        </w:rPr>
        <w:t>nthem/</w:t>
      </w:r>
      <w:r w:rsidRPr="00C7681D">
        <w:rPr>
          <w:rStyle w:val="skn-slo7mrl-4"/>
          <w:rFonts w:asciiTheme="minorHAnsi" w:eastAsia="Poppins" w:hAnsiTheme="minorHAnsi" w:cstheme="minorHAnsi"/>
        </w:rPr>
        <w:t>UST G</w:t>
      </w:r>
      <w:r w:rsidRPr="00C7681D">
        <w:rPr>
          <w:rStyle w:val="skn-slo7mrl-4"/>
          <w:rFonts w:asciiTheme="minorHAnsi" w:eastAsia="Poppins" w:hAnsiTheme="minorHAnsi" w:cstheme="minorHAnsi"/>
        </w:rPr>
        <w:t>lobal</w:t>
      </w:r>
      <w:r w:rsidRPr="00C7681D">
        <w:rPr>
          <w:rStyle w:val="skn-slo7mrl-4"/>
          <w:rFonts w:asciiTheme="minorHAnsi" w:eastAsia="Poppins" w:hAnsiTheme="minorHAnsi" w:cstheme="minorHAnsi"/>
        </w:rPr>
        <w:br/>
        <w:t xml:space="preserve">Location: 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Charlotte, VA</w:t>
      </w:r>
    </w:p>
    <w:p w14:paraId="0166EF99" w14:textId="6B25E160" w:rsidR="00CD7938" w:rsidRPr="00C7681D" w:rsidRDefault="00CD7938" w:rsidP="00CD7938">
      <w:pPr>
        <w:pStyle w:val="skn-slo7tbl-upper"/>
        <w:rPr>
          <w:rStyle w:val="skn-slo7fade-text"/>
          <w:rFonts w:asciiTheme="minorHAnsi" w:eastAsia="Poppins" w:hAnsiTheme="minorHAnsi" w:cstheme="minorHAnsi"/>
          <w:b w:val="0"/>
          <w:bCs w:val="0"/>
          <w:color w:val="auto"/>
        </w:rPr>
      </w:pPr>
      <w:r w:rsidRPr="00C7681D">
        <w:rPr>
          <w:rStyle w:val="skn-slo7lrg-txt"/>
          <w:rFonts w:asciiTheme="minorHAnsi" w:hAnsiTheme="minorHAnsi" w:cstheme="minorHAnsi"/>
        </w:rPr>
        <w:t>Duration:</w:t>
      </w:r>
      <w:r w:rsidR="006F1A77" w:rsidRPr="00C7681D">
        <w:rPr>
          <w:rStyle w:val="skn-slo7lrg-txt"/>
          <w:rFonts w:asciiTheme="minorHAnsi" w:hAnsiTheme="minorHAnsi" w:cstheme="minorHAnsi"/>
        </w:rPr>
        <w:t xml:space="preserve"> </w:t>
      </w:r>
      <w:r w:rsidRPr="00C7681D">
        <w:rPr>
          <w:rStyle w:val="skn-slo7fade-text"/>
          <w:rFonts w:asciiTheme="minorHAnsi" w:eastAsia="Poppins" w:hAnsiTheme="minorHAnsi" w:cstheme="minorHAnsi"/>
          <w:b w:val="0"/>
          <w:bCs w:val="0"/>
          <w:color w:val="auto"/>
        </w:rPr>
        <w:t>Nov 2016-Aug 2018</w:t>
      </w:r>
    </w:p>
    <w:p w14:paraId="4DB39869" w14:textId="54FD9085" w:rsidR="00270226" w:rsidRPr="00C7681D" w:rsidRDefault="002F1375" w:rsidP="00CD7938">
      <w:pPr>
        <w:pStyle w:val="skn-slo7disp-block"/>
        <w:spacing w:before="40"/>
        <w:rPr>
          <w:rStyle w:val="skn-slo7lrg-txt"/>
          <w:rFonts w:asciiTheme="minorHAnsi" w:hAnsiTheme="minorHAnsi" w:cstheme="minorHAnsi"/>
        </w:rPr>
      </w:pPr>
      <w:r w:rsidRPr="00C7681D">
        <w:rPr>
          <w:rStyle w:val="skn-slo7clr-pickr"/>
          <w:rFonts w:asciiTheme="minorHAnsi" w:eastAsia="Poppins" w:hAnsiTheme="minorHAnsi" w:cstheme="minorHAnsi"/>
          <w:color w:val="auto"/>
        </w:rPr>
        <w:t xml:space="preserve">  </w:t>
      </w:r>
    </w:p>
    <w:p w14:paraId="50A9BCD9" w14:textId="010BA84A" w:rsidR="001B76D0" w:rsidRPr="00C7681D" w:rsidRDefault="001B76D0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lastRenderedPageBreak/>
        <w:t xml:space="preserve">Installation, configuration, deployment, tuning and troubleshooting of WebLogic, </w:t>
      </w:r>
      <w:r w:rsidR="00E85EEF" w:rsidRPr="00C7681D">
        <w:rPr>
          <w:rFonts w:asciiTheme="minorHAnsi" w:eastAsia="Open Sans" w:hAnsiTheme="minorHAnsi" w:cstheme="minorHAnsi"/>
        </w:rPr>
        <w:t>WebSphere,</w:t>
      </w:r>
      <w:r w:rsidRPr="00C7681D">
        <w:rPr>
          <w:rFonts w:asciiTheme="minorHAnsi" w:eastAsia="Open Sans" w:hAnsiTheme="minorHAnsi" w:cstheme="minorHAnsi"/>
        </w:rPr>
        <w:t xml:space="preserve"> and Apache Tomcat on Pega PRPC and Java Applications</w:t>
      </w:r>
    </w:p>
    <w:p w14:paraId="358259BF" w14:textId="68755450" w:rsidR="001F5504" w:rsidRPr="00C7681D" w:rsidRDefault="001F5504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 xml:space="preserve">Implemented and Maintained CICD Pipelines </w:t>
      </w:r>
      <w:r w:rsidR="009159B7" w:rsidRPr="00C7681D">
        <w:rPr>
          <w:rFonts w:asciiTheme="minorHAnsi" w:eastAsia="Open Sans" w:hAnsiTheme="minorHAnsi" w:cstheme="minorHAnsi"/>
        </w:rPr>
        <w:t>and Optimize</w:t>
      </w:r>
      <w:r w:rsidRPr="00C7681D">
        <w:rPr>
          <w:rFonts w:asciiTheme="minorHAnsi" w:eastAsia="Open Sans" w:hAnsiTheme="minorHAnsi" w:cstheme="minorHAnsi"/>
        </w:rPr>
        <w:t xml:space="preserve"> build times and pipeline performance to maintain quick feedback cycles</w:t>
      </w:r>
    </w:p>
    <w:p w14:paraId="1ABEAEDF" w14:textId="257FDE5D" w:rsidR="001B76D0" w:rsidRPr="00C7681D" w:rsidRDefault="001B76D0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Installed and configured Splunk and wily health monitor systems on different systems</w:t>
      </w:r>
    </w:p>
    <w:p w14:paraId="204752EB" w14:textId="77777777" w:rsidR="001B76D0" w:rsidRPr="00C7681D" w:rsidRDefault="001B76D0" w:rsidP="00CD7938">
      <w:pPr>
        <w:pStyle w:val="skn-slo7expr-secparagraphsinglecolumncontent-tablecontentcellParagraph"/>
        <w:pBdr>
          <w:top w:val="none" w:sz="0" w:space="0" w:color="auto"/>
        </w:pBdr>
        <w:textAlignment w:val="auto"/>
        <w:rPr>
          <w:rStyle w:val="skn-slo7expr-secparagraphsinglecolumncontent-tablecontentcell"/>
          <w:rFonts w:asciiTheme="minorHAnsi" w:eastAsia="Open Sans" w:hAnsiTheme="minorHAnsi" w:cstheme="minorHAnsi"/>
        </w:rPr>
      </w:pPr>
      <w:r w:rsidRPr="00C7681D">
        <w:rPr>
          <w:rFonts w:asciiTheme="minorHAnsi" w:hAnsiTheme="minorHAnsi" w:cstheme="minorHAnsi"/>
        </w:rPr>
        <w:t>.</w:t>
      </w:r>
    </w:p>
    <w:p w14:paraId="080761E6" w14:textId="77777777" w:rsidR="00270226" w:rsidRPr="00C7681D" w:rsidRDefault="00A50571" w:rsidP="00CD7938">
      <w:pPr>
        <w:pStyle w:val="div"/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 </w:t>
      </w:r>
    </w:p>
    <w:p w14:paraId="725C4E01" w14:textId="416B33D9" w:rsidR="00CD7938" w:rsidRPr="00C7681D" w:rsidRDefault="00CD7938" w:rsidP="00CD7938">
      <w:pPr>
        <w:pStyle w:val="skn-slo7tbl-upper"/>
        <w:rPr>
          <w:rStyle w:val="skn-slo7lrg-txt"/>
          <w:rFonts w:asciiTheme="minorHAnsi" w:hAnsiTheme="minorHAnsi" w:cstheme="minorHAnsi"/>
        </w:rPr>
      </w:pPr>
      <w:r w:rsidRPr="00C7681D">
        <w:rPr>
          <w:rStyle w:val="span"/>
          <w:rFonts w:asciiTheme="minorHAnsi" w:eastAsia="Poppins" w:hAnsiTheme="minorHAnsi" w:cstheme="minorHAnsi"/>
        </w:rPr>
        <w:t xml:space="preserve">Role: </w:t>
      </w:r>
      <w:r w:rsidRPr="00C7681D">
        <w:rPr>
          <w:rStyle w:val="span"/>
          <w:rFonts w:asciiTheme="minorHAnsi" w:eastAsia="Poppins" w:hAnsiTheme="minorHAnsi" w:cstheme="minorHAnsi"/>
        </w:rPr>
        <w:t>D</w:t>
      </w:r>
      <w:r w:rsidRPr="00C7681D">
        <w:rPr>
          <w:rStyle w:val="span"/>
          <w:rFonts w:asciiTheme="minorHAnsi" w:eastAsia="Poppins" w:hAnsiTheme="minorHAnsi" w:cstheme="minorHAnsi"/>
        </w:rPr>
        <w:t>evops/</w:t>
      </w:r>
      <w:r w:rsidRPr="00C7681D">
        <w:rPr>
          <w:rStyle w:val="span"/>
          <w:rFonts w:asciiTheme="minorHAnsi" w:eastAsia="Poppins" w:hAnsiTheme="minorHAnsi" w:cstheme="minorHAnsi"/>
        </w:rPr>
        <w:t>Infrastructure</w:t>
      </w:r>
      <w:r w:rsidRPr="00C7681D">
        <w:rPr>
          <w:rStyle w:val="span"/>
          <w:rFonts w:asciiTheme="minorHAnsi" w:eastAsia="Poppins" w:hAnsiTheme="minorHAnsi" w:cstheme="minorHAnsi"/>
        </w:rPr>
        <w:t xml:space="preserve"> admin</w:t>
      </w:r>
      <w:r w:rsidRPr="00C7681D">
        <w:rPr>
          <w:rStyle w:val="skn-slo7lrg-txt"/>
          <w:rFonts w:asciiTheme="minorHAnsi" w:hAnsiTheme="minorHAnsi" w:cstheme="minorHAnsi"/>
        </w:rPr>
        <w:br/>
      </w:r>
      <w:r w:rsidRPr="00C7681D">
        <w:rPr>
          <w:rStyle w:val="skn-slo7mrl-4"/>
          <w:rFonts w:asciiTheme="minorHAnsi" w:eastAsia="Poppins" w:hAnsiTheme="minorHAnsi" w:cstheme="minorHAnsi"/>
        </w:rPr>
        <w:t xml:space="preserve">Client: </w:t>
      </w:r>
      <w:r w:rsidRPr="00C7681D">
        <w:rPr>
          <w:rStyle w:val="skn-slo7mrl-4"/>
          <w:rFonts w:asciiTheme="minorHAnsi" w:eastAsia="Poppins" w:hAnsiTheme="minorHAnsi" w:cstheme="minorHAnsi"/>
        </w:rPr>
        <w:t>R</w:t>
      </w:r>
      <w:r w:rsidRPr="00C7681D">
        <w:rPr>
          <w:rStyle w:val="skn-slo7mrl-4"/>
          <w:rFonts w:asciiTheme="minorHAnsi" w:eastAsia="Poppins" w:hAnsiTheme="minorHAnsi" w:cstheme="minorHAnsi"/>
        </w:rPr>
        <w:t xml:space="preserve">oyal </w:t>
      </w:r>
      <w:r w:rsidRPr="00C7681D">
        <w:rPr>
          <w:rStyle w:val="skn-slo7mrl-4"/>
          <w:rFonts w:asciiTheme="minorHAnsi" w:eastAsia="Poppins" w:hAnsiTheme="minorHAnsi" w:cstheme="minorHAnsi"/>
        </w:rPr>
        <w:t>Caribbean</w:t>
      </w:r>
      <w:r w:rsidRPr="00C7681D">
        <w:rPr>
          <w:rStyle w:val="skn-slo7mrl-4"/>
          <w:rFonts w:asciiTheme="minorHAnsi" w:eastAsia="Poppins" w:hAnsiTheme="minorHAnsi" w:cstheme="minorHAnsi"/>
        </w:rPr>
        <w:br/>
        <w:t xml:space="preserve">Location: 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M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 xml:space="preserve">iami, 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FL</w:t>
      </w:r>
    </w:p>
    <w:p w14:paraId="5A29730C" w14:textId="01520E8E" w:rsidR="00CD7938" w:rsidRPr="00C7681D" w:rsidRDefault="00CD7938" w:rsidP="00CD7938">
      <w:pPr>
        <w:pStyle w:val="skn-slo7disp-block"/>
        <w:spacing w:before="40"/>
        <w:rPr>
          <w:rFonts w:asciiTheme="minorHAnsi" w:hAnsiTheme="minorHAnsi" w:cstheme="minorHAnsi"/>
        </w:rPr>
      </w:pPr>
      <w:r w:rsidRPr="00C7681D">
        <w:rPr>
          <w:rStyle w:val="skn-slo7lrg-txt"/>
          <w:rFonts w:asciiTheme="minorHAnsi" w:hAnsiTheme="minorHAnsi" w:cstheme="minorHAnsi"/>
          <w:b/>
          <w:bCs/>
        </w:rPr>
        <w:t>Duration:</w:t>
      </w:r>
      <w:r w:rsidRPr="00C7681D">
        <w:rPr>
          <w:rStyle w:val="skn-slo7lrg-txt"/>
          <w:rFonts w:asciiTheme="minorHAnsi" w:hAnsiTheme="minorHAnsi" w:cstheme="minorHAnsi"/>
        </w:rPr>
        <w:t xml:space="preserve"> 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>O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ct 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>2012-Nov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 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2016   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br/>
      </w:r>
      <w:r w:rsidRPr="00C7681D">
        <w:rPr>
          <w:rStyle w:val="skn-slo7fade-text"/>
          <w:rFonts w:asciiTheme="minorHAnsi" w:eastAsia="Poppins" w:hAnsiTheme="minorHAnsi" w:cstheme="minorHAnsi"/>
          <w:b/>
          <w:bCs/>
          <w:color w:val="auto"/>
        </w:rPr>
        <w:t>Reference: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 </w:t>
      </w:r>
      <w:r w:rsidRPr="00C7681D">
        <w:rPr>
          <w:rFonts w:asciiTheme="minorHAnsi" w:hAnsiTheme="minorHAnsi" w:cstheme="minorHAnsi"/>
        </w:rPr>
        <w:t>A</w:t>
      </w:r>
      <w:r w:rsidRPr="00C7681D">
        <w:rPr>
          <w:rFonts w:asciiTheme="minorHAnsi" w:hAnsiTheme="minorHAnsi" w:cstheme="minorHAnsi"/>
        </w:rPr>
        <w:t>ndy.</w:t>
      </w:r>
      <w:r w:rsidRPr="00C7681D">
        <w:rPr>
          <w:rFonts w:asciiTheme="minorHAnsi" w:hAnsiTheme="minorHAnsi" w:cstheme="minorHAnsi"/>
        </w:rPr>
        <w:t>C</w:t>
      </w:r>
      <w:r w:rsidRPr="00C7681D">
        <w:rPr>
          <w:rFonts w:asciiTheme="minorHAnsi" w:hAnsiTheme="minorHAnsi" w:cstheme="minorHAnsi"/>
        </w:rPr>
        <w:t>ancela@rccl.com</w:t>
      </w:r>
      <w:r w:rsidRPr="00C7681D">
        <w:rPr>
          <w:rFonts w:asciiTheme="minorHAnsi" w:hAnsiTheme="minorHAnsi" w:cstheme="minorHAnsi"/>
        </w:rPr>
        <w:t xml:space="preserve"> (</w:t>
      </w:r>
      <w:r w:rsidRPr="00C7681D">
        <w:rPr>
          <w:rFonts w:asciiTheme="minorHAnsi" w:hAnsiTheme="minorHAnsi" w:cstheme="minorHAnsi"/>
        </w:rPr>
        <w:t>Team Lead</w:t>
      </w:r>
      <w:r w:rsidRPr="00C7681D">
        <w:rPr>
          <w:rFonts w:asciiTheme="minorHAnsi" w:hAnsiTheme="minorHAnsi" w:cstheme="minorHAnsi"/>
        </w:rPr>
        <w:t xml:space="preserve">)/ </w:t>
      </w:r>
      <w:r w:rsidR="00D3179E" w:rsidRPr="00C7681D">
        <w:rPr>
          <w:rFonts w:asciiTheme="minorHAnsi" w:hAnsiTheme="minorHAnsi" w:cstheme="minorHAnsi"/>
        </w:rPr>
        <w:t>Amer.Uttamchandani@rccl.com (</w:t>
      </w:r>
      <w:r w:rsidRPr="00C7681D">
        <w:rPr>
          <w:rFonts w:asciiTheme="minorHAnsi" w:hAnsiTheme="minorHAnsi" w:cstheme="minorHAnsi"/>
        </w:rPr>
        <w:t>Manager)</w:t>
      </w:r>
    </w:p>
    <w:p w14:paraId="519EDF9B" w14:textId="77777777" w:rsidR="00CD7938" w:rsidRPr="00C7681D" w:rsidRDefault="00CD7938" w:rsidP="00CD7938">
      <w:pPr>
        <w:pStyle w:val="skn-slo7disp-block"/>
        <w:spacing w:before="40"/>
        <w:rPr>
          <w:rStyle w:val="skn-slo7fade-text"/>
          <w:rFonts w:asciiTheme="minorHAnsi" w:eastAsia="Poppins" w:hAnsiTheme="minorHAnsi" w:cstheme="minorHAnsi"/>
          <w:color w:val="auto"/>
        </w:rPr>
      </w:pPr>
    </w:p>
    <w:p w14:paraId="4815C169" w14:textId="11EE963D" w:rsidR="001B76D0" w:rsidRPr="00C7681D" w:rsidRDefault="001B76D0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 xml:space="preserve">Installation, configuration, deployment, tuning and troubleshooting of IBM WebSphere Application Server V /8.x, Oracle </w:t>
      </w:r>
      <w:r w:rsidR="00E85EEF" w:rsidRPr="00C7681D">
        <w:rPr>
          <w:rFonts w:asciiTheme="minorHAnsi" w:eastAsia="Open Sans" w:hAnsiTheme="minorHAnsi" w:cstheme="minorHAnsi"/>
        </w:rPr>
        <w:t>WebLogic</w:t>
      </w:r>
      <w:r w:rsidRPr="00C7681D">
        <w:rPr>
          <w:rFonts w:asciiTheme="minorHAnsi" w:eastAsia="Open Sans" w:hAnsiTheme="minorHAnsi" w:cstheme="minorHAnsi"/>
        </w:rPr>
        <w:t>, WebSphere Portal Server, WebSphere Enterprise Service Bus, WebSphere M</w:t>
      </w:r>
      <w:r w:rsidR="006A3762" w:rsidRPr="00C7681D">
        <w:rPr>
          <w:rFonts w:asciiTheme="minorHAnsi" w:eastAsia="Open Sans" w:hAnsiTheme="minorHAnsi" w:cstheme="minorHAnsi"/>
        </w:rPr>
        <w:t>Q</w:t>
      </w:r>
      <w:r w:rsidRPr="00C7681D">
        <w:rPr>
          <w:rFonts w:asciiTheme="minorHAnsi" w:eastAsia="Open Sans" w:hAnsiTheme="minorHAnsi" w:cstheme="minorHAnsi"/>
        </w:rPr>
        <w:t xml:space="preserve"> and Tomcat</w:t>
      </w:r>
    </w:p>
    <w:p w14:paraId="7CA1F096" w14:textId="2B906593" w:rsidR="00CC0D8D" w:rsidRPr="00C7681D" w:rsidRDefault="00CC0D8D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Involved in Capacity Planning, JVM tuning, Integration, Load balancing and Performance tuning, Vulnerability mitigation for various Web</w:t>
      </w:r>
      <w:r w:rsidR="00644398" w:rsidRPr="00C7681D">
        <w:rPr>
          <w:rFonts w:asciiTheme="minorHAnsi" w:eastAsia="Open Sans" w:hAnsiTheme="minorHAnsi" w:cstheme="minorHAnsi"/>
        </w:rPr>
        <w:t>Sphere</w:t>
      </w:r>
      <w:r w:rsidRPr="00C7681D">
        <w:rPr>
          <w:rFonts w:asciiTheme="minorHAnsi" w:eastAsia="Open Sans" w:hAnsiTheme="minorHAnsi" w:cstheme="minorHAnsi"/>
        </w:rPr>
        <w:t>/Apache/Tomcat Instances.</w:t>
      </w:r>
    </w:p>
    <w:p w14:paraId="76A21685" w14:textId="4B41D1C0" w:rsidR="00580575" w:rsidRPr="00C7681D" w:rsidRDefault="00580575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Applying the patches and Maintenance Pack to the Web</w:t>
      </w:r>
      <w:r w:rsidR="00365E17" w:rsidRPr="00C7681D">
        <w:rPr>
          <w:rFonts w:asciiTheme="minorHAnsi" w:eastAsia="Open Sans" w:hAnsiTheme="minorHAnsi" w:cstheme="minorHAnsi"/>
        </w:rPr>
        <w:t>Sphere</w:t>
      </w:r>
      <w:r w:rsidRPr="00C7681D">
        <w:rPr>
          <w:rFonts w:asciiTheme="minorHAnsi" w:eastAsia="Open Sans" w:hAnsiTheme="minorHAnsi" w:cstheme="minorHAnsi"/>
        </w:rPr>
        <w:t xml:space="preserve"> servers. Testing and profiling to measure the performance of the applications. Involved as primary engineer for highly clustered and UNIX based applications.</w:t>
      </w:r>
    </w:p>
    <w:p w14:paraId="05A9C3D9" w14:textId="77777777" w:rsidR="001B76D0" w:rsidRPr="00C7681D" w:rsidRDefault="001B76D0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Worked on different projects for Royal and Celebrity Cruise lines as infrastructure support Engineer on premise &amp; Amazon Web Services</w:t>
      </w:r>
    </w:p>
    <w:p w14:paraId="5A5A60FC" w14:textId="3AD1089F" w:rsidR="00E96E1C" w:rsidRPr="00C7681D" w:rsidRDefault="00E96E1C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 xml:space="preserve">Supported applications deployed on Apache tomcat </w:t>
      </w:r>
      <w:r w:rsidR="00E45E99" w:rsidRPr="00C7681D">
        <w:rPr>
          <w:rFonts w:asciiTheme="minorHAnsi" w:eastAsia="Open Sans" w:hAnsiTheme="minorHAnsi" w:cstheme="minorHAnsi"/>
        </w:rPr>
        <w:t>on AWS</w:t>
      </w:r>
      <w:r w:rsidRPr="00C7681D">
        <w:rPr>
          <w:rFonts w:asciiTheme="minorHAnsi" w:eastAsia="Open Sans" w:hAnsiTheme="minorHAnsi" w:cstheme="minorHAnsi"/>
        </w:rPr>
        <w:t xml:space="preserve"> Cloud</w:t>
      </w:r>
    </w:p>
    <w:p w14:paraId="5CCB021E" w14:textId="77777777" w:rsidR="001B76D0" w:rsidRPr="00C7681D" w:rsidRDefault="001B76D0" w:rsidP="00CD7938">
      <w:pPr>
        <w:pStyle w:val="skn-slo7expr-secparagraphsinglecolumncontent-tablecontentcellParagraph"/>
        <w:pBdr>
          <w:top w:val="none" w:sz="0" w:space="0" w:color="auto"/>
        </w:pBdr>
        <w:textAlignment w:val="auto"/>
        <w:rPr>
          <w:rStyle w:val="skn-slo7expr-secparagraphsinglecolumncontent-tablecontentcell"/>
          <w:rFonts w:asciiTheme="minorHAnsi" w:eastAsia="Open Sans" w:hAnsiTheme="minorHAnsi" w:cstheme="minorHAnsi"/>
        </w:rPr>
      </w:pPr>
      <w:r w:rsidRPr="00C7681D">
        <w:rPr>
          <w:rFonts w:asciiTheme="minorHAnsi" w:hAnsiTheme="minorHAnsi" w:cstheme="minorHAnsi"/>
        </w:rPr>
        <w:t>.</w:t>
      </w:r>
    </w:p>
    <w:p w14:paraId="1DEB3CD6" w14:textId="77777777" w:rsidR="00270226" w:rsidRPr="00C7681D" w:rsidRDefault="00A50571" w:rsidP="00CD7938">
      <w:pPr>
        <w:pStyle w:val="div"/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 </w:t>
      </w:r>
    </w:p>
    <w:p w14:paraId="05A8EE22" w14:textId="77C9C898" w:rsidR="006F1A77" w:rsidRPr="00C7681D" w:rsidRDefault="006F1A77" w:rsidP="006F1A77">
      <w:pPr>
        <w:pStyle w:val="skn-slo7tbl-upper"/>
        <w:rPr>
          <w:rStyle w:val="skn-slo7mrl-4"/>
          <w:rFonts w:asciiTheme="minorHAnsi" w:eastAsia="Poppins" w:hAnsiTheme="minorHAnsi" w:cstheme="minorHAnsi"/>
          <w:b w:val="0"/>
          <w:bCs w:val="0"/>
        </w:rPr>
      </w:pPr>
      <w:r w:rsidRPr="00C7681D">
        <w:rPr>
          <w:rStyle w:val="span"/>
          <w:rFonts w:asciiTheme="minorHAnsi" w:eastAsia="Poppins" w:hAnsiTheme="minorHAnsi" w:cstheme="minorHAnsi"/>
        </w:rPr>
        <w:t xml:space="preserve">Role: </w:t>
      </w:r>
      <w:r w:rsidRPr="00C7681D">
        <w:rPr>
          <w:rStyle w:val="span"/>
          <w:rFonts w:asciiTheme="minorHAnsi" w:eastAsia="Poppins" w:hAnsiTheme="minorHAnsi" w:cstheme="minorHAnsi"/>
        </w:rPr>
        <w:t>M</w:t>
      </w:r>
      <w:r w:rsidRPr="00C7681D">
        <w:rPr>
          <w:rStyle w:val="span"/>
          <w:rFonts w:asciiTheme="minorHAnsi" w:eastAsia="Poppins" w:hAnsiTheme="minorHAnsi" w:cstheme="minorHAnsi"/>
        </w:rPr>
        <w:t xml:space="preserve">iddleware / </w:t>
      </w:r>
      <w:r w:rsidRPr="00C7681D">
        <w:rPr>
          <w:rStyle w:val="span"/>
          <w:rFonts w:asciiTheme="minorHAnsi" w:eastAsia="Poppins" w:hAnsiTheme="minorHAnsi" w:cstheme="minorHAnsi"/>
        </w:rPr>
        <w:t>B</w:t>
      </w:r>
      <w:r w:rsidRPr="00C7681D">
        <w:rPr>
          <w:rStyle w:val="span"/>
          <w:rFonts w:asciiTheme="minorHAnsi" w:eastAsia="Poppins" w:hAnsiTheme="minorHAnsi" w:cstheme="minorHAnsi"/>
        </w:rPr>
        <w:t xml:space="preserve">uild &amp; </w:t>
      </w:r>
      <w:r w:rsidRPr="00C7681D">
        <w:rPr>
          <w:rStyle w:val="span"/>
          <w:rFonts w:asciiTheme="minorHAnsi" w:eastAsia="Poppins" w:hAnsiTheme="minorHAnsi" w:cstheme="minorHAnsi"/>
        </w:rPr>
        <w:t>R</w:t>
      </w:r>
      <w:r w:rsidRPr="00C7681D">
        <w:rPr>
          <w:rStyle w:val="span"/>
          <w:rFonts w:asciiTheme="minorHAnsi" w:eastAsia="Poppins" w:hAnsiTheme="minorHAnsi" w:cstheme="minorHAnsi"/>
        </w:rPr>
        <w:t>elease admin</w:t>
      </w:r>
      <w:r w:rsidRPr="00C7681D">
        <w:rPr>
          <w:rStyle w:val="skn-slo7lrg-txt"/>
          <w:rFonts w:asciiTheme="minorHAnsi" w:hAnsiTheme="minorHAnsi" w:cstheme="minorHAnsi"/>
        </w:rPr>
        <w:br/>
      </w:r>
      <w:r w:rsidRPr="00C7681D">
        <w:rPr>
          <w:rStyle w:val="skn-slo7mrl-4"/>
          <w:rFonts w:asciiTheme="minorHAnsi" w:eastAsia="Poppins" w:hAnsiTheme="minorHAnsi" w:cstheme="minorHAnsi"/>
        </w:rPr>
        <w:t xml:space="preserve">Client: </w:t>
      </w:r>
      <w:r w:rsidRPr="00C7681D">
        <w:rPr>
          <w:rStyle w:val="skn-slo7mrl-4"/>
          <w:rFonts w:asciiTheme="minorHAnsi" w:eastAsia="Poppins" w:hAnsiTheme="minorHAnsi" w:cstheme="minorHAnsi"/>
        </w:rPr>
        <w:t>Pega</w:t>
      </w:r>
      <w:r w:rsidRPr="00C7681D">
        <w:rPr>
          <w:rStyle w:val="skn-slo7mrl-4"/>
          <w:rFonts w:asciiTheme="minorHAnsi" w:eastAsia="Poppins" w:hAnsiTheme="minorHAnsi" w:cstheme="minorHAnsi"/>
        </w:rPr>
        <w:br/>
        <w:t xml:space="preserve">Location: 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Hyderabad, India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br/>
        <w:t>Duration: J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a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 xml:space="preserve">n 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2011-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J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uly 2012</w:t>
      </w:r>
    </w:p>
    <w:p w14:paraId="5B375B02" w14:textId="77777777" w:rsidR="002858F3" w:rsidRPr="00C7681D" w:rsidRDefault="002858F3" w:rsidP="006F1A77">
      <w:pPr>
        <w:pStyle w:val="skn-slo7tbl-upper"/>
        <w:rPr>
          <w:rStyle w:val="skn-slo7lrg-txt"/>
          <w:rFonts w:asciiTheme="minorHAnsi" w:hAnsiTheme="minorHAnsi" w:cstheme="minorHAnsi"/>
        </w:rPr>
      </w:pPr>
    </w:p>
    <w:p w14:paraId="2EEF9B5A" w14:textId="637B2521" w:rsidR="002B182A" w:rsidRPr="00C7681D" w:rsidRDefault="006F1A77" w:rsidP="006F1A77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Style w:val="skn-slo7lrg-txt"/>
          <w:rFonts w:asciiTheme="minorHAnsi" w:hAnsiTheme="minorHAnsi" w:cstheme="minorHAnsi"/>
          <w:b/>
          <w:bCs/>
        </w:rPr>
        <w:t>Duration:</w:t>
      </w:r>
      <w:r w:rsidRPr="00C7681D">
        <w:rPr>
          <w:rStyle w:val="skn-slo7lrg-txt"/>
          <w:rFonts w:asciiTheme="minorHAnsi" w:hAnsiTheme="minorHAnsi" w:cstheme="minorHAnsi"/>
        </w:rPr>
        <w:t xml:space="preserve"> </w:t>
      </w:r>
      <w:r w:rsidRPr="00C7681D">
        <w:rPr>
          <w:rStyle w:val="skn-slo7fade-text"/>
          <w:rFonts w:asciiTheme="minorHAnsi" w:eastAsia="Poppins" w:hAnsiTheme="minorHAnsi" w:cstheme="minorHAnsi"/>
          <w:color w:val="auto"/>
        </w:rPr>
        <w:t xml:space="preserve">Oct 2012-Nov 2016   </w:t>
      </w:r>
      <w:r w:rsidR="002B182A" w:rsidRPr="00C7681D">
        <w:rPr>
          <w:rFonts w:asciiTheme="minorHAnsi" w:eastAsia="Open Sans" w:hAnsiTheme="minorHAnsi" w:cstheme="minorHAnsi"/>
        </w:rPr>
        <w:t>Involved in 24/7 production support</w:t>
      </w:r>
      <w:r w:rsidR="00E96E1C" w:rsidRPr="00C7681D">
        <w:rPr>
          <w:rFonts w:asciiTheme="minorHAnsi" w:eastAsia="Open Sans" w:hAnsiTheme="minorHAnsi" w:cstheme="minorHAnsi"/>
        </w:rPr>
        <w:t xml:space="preserve"> </w:t>
      </w:r>
      <w:r w:rsidR="00E45E99" w:rsidRPr="00C7681D">
        <w:rPr>
          <w:rFonts w:asciiTheme="minorHAnsi" w:eastAsia="Open Sans" w:hAnsiTheme="minorHAnsi" w:cstheme="minorHAnsi"/>
        </w:rPr>
        <w:t>and Root</w:t>
      </w:r>
      <w:r w:rsidR="002B182A" w:rsidRPr="00C7681D">
        <w:rPr>
          <w:rFonts w:asciiTheme="minorHAnsi" w:eastAsia="Open Sans" w:hAnsiTheme="minorHAnsi" w:cstheme="minorHAnsi"/>
        </w:rPr>
        <w:t xml:space="preserve"> Cause Analysis for </w:t>
      </w:r>
      <w:r w:rsidR="00E96E1C" w:rsidRPr="00C7681D">
        <w:rPr>
          <w:rFonts w:asciiTheme="minorHAnsi" w:eastAsia="Open Sans" w:hAnsiTheme="minorHAnsi" w:cstheme="minorHAnsi"/>
        </w:rPr>
        <w:t xml:space="preserve">WebSphere and </w:t>
      </w:r>
      <w:r w:rsidR="002B182A" w:rsidRPr="00C7681D">
        <w:rPr>
          <w:rFonts w:asciiTheme="minorHAnsi" w:eastAsia="Open Sans" w:hAnsiTheme="minorHAnsi" w:cstheme="minorHAnsi"/>
        </w:rPr>
        <w:t>WebLogic Application Server support including analyzing the thread dumps of servers, troubleshooting, finding Memory leaks, and monitoring the logs.</w:t>
      </w:r>
    </w:p>
    <w:p w14:paraId="603A989B" w14:textId="757F9023" w:rsidR="0008216C" w:rsidRPr="00C7681D" w:rsidRDefault="00060E1C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Performed system administrator level duties such as adding/deleting users, regularly monitoring user level activity, checking system logs, monitoring system performance.</w:t>
      </w:r>
    </w:p>
    <w:p w14:paraId="6B10C997" w14:textId="77777777" w:rsidR="00270226" w:rsidRPr="00C7681D" w:rsidRDefault="00A50571" w:rsidP="00CD7938">
      <w:pPr>
        <w:pStyle w:val="div"/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 </w:t>
      </w:r>
    </w:p>
    <w:p w14:paraId="1103836A" w14:textId="3192A6D1" w:rsidR="002858F3" w:rsidRPr="00C7681D" w:rsidRDefault="002858F3" w:rsidP="002858F3">
      <w:pPr>
        <w:pStyle w:val="skn-slo7tbl-upper"/>
        <w:rPr>
          <w:rStyle w:val="skn-slo7mrl-4"/>
          <w:rFonts w:asciiTheme="minorHAnsi" w:eastAsia="Poppins" w:hAnsiTheme="minorHAnsi" w:cstheme="minorHAnsi"/>
          <w:b w:val="0"/>
          <w:bCs w:val="0"/>
        </w:rPr>
      </w:pPr>
      <w:r w:rsidRPr="00C7681D">
        <w:rPr>
          <w:rStyle w:val="span"/>
          <w:rFonts w:asciiTheme="minorHAnsi" w:eastAsia="Poppins" w:hAnsiTheme="minorHAnsi" w:cstheme="minorHAnsi"/>
        </w:rPr>
        <w:t xml:space="preserve">Role: </w:t>
      </w:r>
      <w:r w:rsidRPr="00C7681D">
        <w:rPr>
          <w:rStyle w:val="span"/>
          <w:rFonts w:asciiTheme="minorHAnsi" w:eastAsia="Poppins" w:hAnsiTheme="minorHAnsi" w:cstheme="minorHAnsi"/>
        </w:rPr>
        <w:t>M</w:t>
      </w:r>
      <w:r w:rsidRPr="00C7681D">
        <w:rPr>
          <w:rStyle w:val="span"/>
          <w:rFonts w:asciiTheme="minorHAnsi" w:eastAsia="Poppins" w:hAnsiTheme="minorHAnsi" w:cstheme="minorHAnsi"/>
        </w:rPr>
        <w:t>iddleware admin</w:t>
      </w:r>
      <w:r w:rsidRPr="00C7681D">
        <w:rPr>
          <w:rStyle w:val="skn-slo7lrg-txt"/>
          <w:rFonts w:asciiTheme="minorHAnsi" w:hAnsiTheme="minorHAnsi" w:cstheme="minorHAnsi"/>
        </w:rPr>
        <w:br/>
      </w:r>
      <w:r w:rsidRPr="00C7681D">
        <w:rPr>
          <w:rStyle w:val="skn-slo7mrl-4"/>
          <w:rFonts w:asciiTheme="minorHAnsi" w:eastAsia="Poppins" w:hAnsiTheme="minorHAnsi" w:cstheme="minorHAnsi"/>
        </w:rPr>
        <w:t xml:space="preserve">Client: </w:t>
      </w:r>
      <w:r w:rsidRPr="00C7681D">
        <w:rPr>
          <w:rStyle w:val="skn-slo7mrl-4"/>
          <w:rFonts w:asciiTheme="minorHAnsi" w:eastAsia="Poppins" w:hAnsiTheme="minorHAnsi" w:cstheme="minorHAnsi"/>
        </w:rPr>
        <w:t>Allstate</w:t>
      </w:r>
      <w:r w:rsidRPr="00C7681D">
        <w:rPr>
          <w:rStyle w:val="skn-slo7mrl-4"/>
          <w:rFonts w:asciiTheme="minorHAnsi" w:eastAsia="Poppins" w:hAnsiTheme="minorHAnsi" w:cstheme="minorHAnsi"/>
        </w:rPr>
        <w:br/>
        <w:t xml:space="preserve">Location: 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Hyderabad, India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br/>
        <w:t>Duration: Aug 2007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-</w:t>
      </w:r>
      <w:r w:rsidRPr="00C7681D">
        <w:rPr>
          <w:rStyle w:val="skn-slo7mrl-4"/>
          <w:rFonts w:asciiTheme="minorHAnsi" w:eastAsia="Poppins" w:hAnsiTheme="minorHAnsi" w:cstheme="minorHAnsi"/>
          <w:b w:val="0"/>
          <w:bCs w:val="0"/>
        </w:rPr>
        <w:t>Mar 2010</w:t>
      </w:r>
    </w:p>
    <w:p w14:paraId="13EB1EA3" w14:textId="77777777" w:rsidR="002858F3" w:rsidRPr="00C7681D" w:rsidRDefault="002858F3" w:rsidP="002858F3">
      <w:pPr>
        <w:pStyle w:val="skn-slo7tbl-upper"/>
        <w:rPr>
          <w:rStyle w:val="skn-slo7mrl-4"/>
          <w:rFonts w:asciiTheme="minorHAnsi" w:eastAsia="Poppins" w:hAnsiTheme="minorHAnsi" w:cstheme="minorHAnsi"/>
          <w:b w:val="0"/>
          <w:bCs w:val="0"/>
        </w:rPr>
      </w:pPr>
    </w:p>
    <w:p w14:paraId="2A546EE7" w14:textId="6ACD7B29" w:rsidR="00270226" w:rsidRPr="00C7681D" w:rsidRDefault="008177EE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lastRenderedPageBreak/>
        <w:t>Monitoring and Incident Management Performance Optimization Bug Fixing and Troubleshooting Deployment and Release Management and Automation and Scripting Collaboration and Communication</w:t>
      </w:r>
    </w:p>
    <w:p w14:paraId="198B58BB" w14:textId="0CEDF5CE" w:rsidR="008177EE" w:rsidRPr="00C7681D" w:rsidRDefault="008177EE" w:rsidP="00CD7938">
      <w:pPr>
        <w:pStyle w:val="p"/>
        <w:numPr>
          <w:ilvl w:val="0"/>
          <w:numId w:val="11"/>
        </w:numPr>
        <w:rPr>
          <w:rFonts w:asciiTheme="minorHAnsi" w:eastAsia="Open Sans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Working closely with developers, QA, DevOps, and other stakeholders to ensure smooth operation and support of production systems.</w:t>
      </w:r>
    </w:p>
    <w:p w14:paraId="14AAAF12" w14:textId="44D84E6A" w:rsidR="008177EE" w:rsidRPr="00C7681D" w:rsidRDefault="008177EE" w:rsidP="00CD7938">
      <w:pPr>
        <w:pStyle w:val="p"/>
        <w:numPr>
          <w:ilvl w:val="0"/>
          <w:numId w:val="11"/>
        </w:numPr>
        <w:rPr>
          <w:rStyle w:val="skn-slo7lrg-txt"/>
          <w:rFonts w:asciiTheme="minorHAnsi" w:hAnsiTheme="minorHAnsi" w:cstheme="minorHAnsi"/>
        </w:rPr>
      </w:pPr>
      <w:r w:rsidRPr="00C7681D">
        <w:rPr>
          <w:rFonts w:asciiTheme="minorHAnsi" w:eastAsia="Open Sans" w:hAnsiTheme="minorHAnsi" w:cstheme="minorHAnsi"/>
        </w:rPr>
        <w:t>Documentation: Maintaining documentation for systems, processes, and incident responses</w:t>
      </w:r>
      <w:r w:rsidRPr="00C7681D">
        <w:rPr>
          <w:rStyle w:val="skn-slo7lrg-txt"/>
          <w:rFonts w:asciiTheme="minorHAnsi" w:hAnsiTheme="minorHAnsi" w:cstheme="minorHAnsi"/>
        </w:rPr>
        <w:t>.</w:t>
      </w:r>
    </w:p>
    <w:sectPr w:rsidR="008177EE" w:rsidRPr="00C7681D" w:rsidSect="00423C9F">
      <w:pgSz w:w="15840" w:h="12240" w:orient="landscape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D8302B" w14:textId="77777777" w:rsidR="004D16B5" w:rsidRDefault="004D16B5" w:rsidP="0023348D">
      <w:r>
        <w:separator/>
      </w:r>
    </w:p>
  </w:endnote>
  <w:endnote w:type="continuationSeparator" w:id="0">
    <w:p w14:paraId="3264990A" w14:textId="77777777" w:rsidR="004D16B5" w:rsidRDefault="004D16B5" w:rsidP="002334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D9079D20-1CB0-4369-93EF-B45834D6B847}"/>
    <w:embedBold r:id="rId2" w:fontKey="{499AAFDB-7CDB-4832-93BC-171A035325E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2190096-B083-4A3D-A92E-04CCC93D4C03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62345E71-2A19-4065-8F26-C7747F019E6E}"/>
    <w:embedBold r:id="rId5" w:fontKey="{3B80FA63-C55B-45FD-A855-3337ADBB378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B271BD" w14:textId="77777777" w:rsidR="004D16B5" w:rsidRDefault="004D16B5" w:rsidP="0023348D">
      <w:r>
        <w:separator/>
      </w:r>
    </w:p>
  </w:footnote>
  <w:footnote w:type="continuationSeparator" w:id="0">
    <w:p w14:paraId="0E6C91F1" w14:textId="77777777" w:rsidR="004D16B5" w:rsidRDefault="004D16B5" w:rsidP="002334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1C4ABC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0AA37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2A238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1A89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324BA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160B9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DEA09A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11ADB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08B5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E124D3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6FA20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39C33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0218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3E529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F441DC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367C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5EADA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8BC01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6C2624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1FCDE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1481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762BF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44495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F215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9A940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994FB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812D66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B30E9C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49879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2B254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0A46C2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6F873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F441F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91083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B56DD8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ADC29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03490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C12CC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FFC26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FB024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F3CD2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F18E6A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6EA63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1DE71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8C2346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C9E3A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496EC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68A3A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B3ACC4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11C35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196936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89EE1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38EA6D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6FACF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3E9403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14E8C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EA982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8CB17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1343E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7CADD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E60D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CD2A1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452B80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B694D46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6A86B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D30E5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3F8EF5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FD67A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ECB6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312B2B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986EA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20CAA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46E3087"/>
    <w:multiLevelType w:val="hybridMultilevel"/>
    <w:tmpl w:val="D06C5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EB0EED"/>
    <w:multiLevelType w:val="multilevel"/>
    <w:tmpl w:val="7D1AC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3064C7"/>
    <w:multiLevelType w:val="multilevel"/>
    <w:tmpl w:val="DE4E0188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sz w:val="2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F736011"/>
    <w:multiLevelType w:val="multilevel"/>
    <w:tmpl w:val="885CC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AC6953"/>
    <w:multiLevelType w:val="multilevel"/>
    <w:tmpl w:val="E06E8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47C6A93"/>
    <w:multiLevelType w:val="multilevel"/>
    <w:tmpl w:val="C4709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485098"/>
    <w:multiLevelType w:val="multilevel"/>
    <w:tmpl w:val="3DE4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DB6F02"/>
    <w:multiLevelType w:val="multilevel"/>
    <w:tmpl w:val="F6DE487C"/>
    <w:lvl w:ilvl="0">
      <w:start w:val="1"/>
      <w:numFmt w:val="bullet"/>
      <w:lvlText w:val=""/>
      <w:lvlJc w:val="left"/>
      <w:pPr>
        <w:tabs>
          <w:tab w:val="num" w:pos="-36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-36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-36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-36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-36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-3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-36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-36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-360"/>
        </w:tabs>
        <w:ind w:left="612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BF02BFB"/>
    <w:multiLevelType w:val="multilevel"/>
    <w:tmpl w:val="E8D60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F2D5445"/>
    <w:multiLevelType w:val="hybridMultilevel"/>
    <w:tmpl w:val="24DEA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218225">
    <w:abstractNumId w:val="0"/>
  </w:num>
  <w:num w:numId="2" w16cid:durableId="986979340">
    <w:abstractNumId w:val="1"/>
  </w:num>
  <w:num w:numId="3" w16cid:durableId="1170484206">
    <w:abstractNumId w:val="2"/>
  </w:num>
  <w:num w:numId="4" w16cid:durableId="1527593665">
    <w:abstractNumId w:val="3"/>
  </w:num>
  <w:num w:numId="5" w16cid:durableId="884215724">
    <w:abstractNumId w:val="4"/>
  </w:num>
  <w:num w:numId="6" w16cid:durableId="255022840">
    <w:abstractNumId w:val="5"/>
  </w:num>
  <w:num w:numId="7" w16cid:durableId="222646679">
    <w:abstractNumId w:val="6"/>
  </w:num>
  <w:num w:numId="8" w16cid:durableId="317610912">
    <w:abstractNumId w:val="7"/>
  </w:num>
  <w:num w:numId="9" w16cid:durableId="1508909743">
    <w:abstractNumId w:val="15"/>
  </w:num>
  <w:num w:numId="10" w16cid:durableId="2083522511">
    <w:abstractNumId w:val="10"/>
  </w:num>
  <w:num w:numId="11" w16cid:durableId="2095975650">
    <w:abstractNumId w:val="17"/>
  </w:num>
  <w:num w:numId="12" w16cid:durableId="662902560">
    <w:abstractNumId w:val="9"/>
  </w:num>
  <w:num w:numId="13" w16cid:durableId="402601273">
    <w:abstractNumId w:val="8"/>
  </w:num>
  <w:num w:numId="14" w16cid:durableId="1974092392">
    <w:abstractNumId w:val="14"/>
  </w:num>
  <w:num w:numId="15" w16cid:durableId="2033260500">
    <w:abstractNumId w:val="11"/>
  </w:num>
  <w:num w:numId="16" w16cid:durableId="1241284520">
    <w:abstractNumId w:val="13"/>
  </w:num>
  <w:num w:numId="17" w16cid:durableId="163324116">
    <w:abstractNumId w:val="12"/>
  </w:num>
  <w:num w:numId="18" w16cid:durableId="294578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226"/>
    <w:rsid w:val="000051CA"/>
    <w:rsid w:val="000124B3"/>
    <w:rsid w:val="00023B0B"/>
    <w:rsid w:val="00026081"/>
    <w:rsid w:val="000306B1"/>
    <w:rsid w:val="00031891"/>
    <w:rsid w:val="00033C93"/>
    <w:rsid w:val="00033D9F"/>
    <w:rsid w:val="000341A3"/>
    <w:rsid w:val="00036AEA"/>
    <w:rsid w:val="000371B6"/>
    <w:rsid w:val="00042BFD"/>
    <w:rsid w:val="00050FBE"/>
    <w:rsid w:val="00051F1D"/>
    <w:rsid w:val="00053B31"/>
    <w:rsid w:val="00060E1C"/>
    <w:rsid w:val="00070EBB"/>
    <w:rsid w:val="0008119E"/>
    <w:rsid w:val="0008216C"/>
    <w:rsid w:val="00085533"/>
    <w:rsid w:val="0009169A"/>
    <w:rsid w:val="000976D9"/>
    <w:rsid w:val="000A35C6"/>
    <w:rsid w:val="000B5226"/>
    <w:rsid w:val="000D38DA"/>
    <w:rsid w:val="000D4261"/>
    <w:rsid w:val="000E2AA2"/>
    <w:rsid w:val="000E2AFC"/>
    <w:rsid w:val="000F136A"/>
    <w:rsid w:val="000F1F09"/>
    <w:rsid w:val="000F3A4F"/>
    <w:rsid w:val="0010407E"/>
    <w:rsid w:val="0010620B"/>
    <w:rsid w:val="0010630E"/>
    <w:rsid w:val="00112E64"/>
    <w:rsid w:val="001159C3"/>
    <w:rsid w:val="001159D8"/>
    <w:rsid w:val="001220ED"/>
    <w:rsid w:val="00134EE2"/>
    <w:rsid w:val="00144351"/>
    <w:rsid w:val="00145147"/>
    <w:rsid w:val="00153759"/>
    <w:rsid w:val="00165B5C"/>
    <w:rsid w:val="0016679C"/>
    <w:rsid w:val="001671FA"/>
    <w:rsid w:val="0016746B"/>
    <w:rsid w:val="001763EF"/>
    <w:rsid w:val="001829FA"/>
    <w:rsid w:val="0019093F"/>
    <w:rsid w:val="00193798"/>
    <w:rsid w:val="001A0777"/>
    <w:rsid w:val="001B3D56"/>
    <w:rsid w:val="001B76D0"/>
    <w:rsid w:val="001D483A"/>
    <w:rsid w:val="001D773D"/>
    <w:rsid w:val="001E02DD"/>
    <w:rsid w:val="001F04DB"/>
    <w:rsid w:val="001F54A7"/>
    <w:rsid w:val="001F5504"/>
    <w:rsid w:val="00223987"/>
    <w:rsid w:val="002239ED"/>
    <w:rsid w:val="00223CA1"/>
    <w:rsid w:val="0023348D"/>
    <w:rsid w:val="002479F0"/>
    <w:rsid w:val="002500FA"/>
    <w:rsid w:val="00251A72"/>
    <w:rsid w:val="00255E12"/>
    <w:rsid w:val="00267C62"/>
    <w:rsid w:val="00270226"/>
    <w:rsid w:val="002732B5"/>
    <w:rsid w:val="00276599"/>
    <w:rsid w:val="00282B27"/>
    <w:rsid w:val="002858F3"/>
    <w:rsid w:val="002A22C4"/>
    <w:rsid w:val="002A3148"/>
    <w:rsid w:val="002B182A"/>
    <w:rsid w:val="002B7849"/>
    <w:rsid w:val="002C1343"/>
    <w:rsid w:val="002D4757"/>
    <w:rsid w:val="002D693B"/>
    <w:rsid w:val="002E0851"/>
    <w:rsid w:val="002F1375"/>
    <w:rsid w:val="002F5869"/>
    <w:rsid w:val="002F6656"/>
    <w:rsid w:val="003031EE"/>
    <w:rsid w:val="00303607"/>
    <w:rsid w:val="0030430E"/>
    <w:rsid w:val="00304369"/>
    <w:rsid w:val="00307305"/>
    <w:rsid w:val="003173FC"/>
    <w:rsid w:val="003208B1"/>
    <w:rsid w:val="00341C40"/>
    <w:rsid w:val="0034285E"/>
    <w:rsid w:val="00343C45"/>
    <w:rsid w:val="00354B19"/>
    <w:rsid w:val="00365CB1"/>
    <w:rsid w:val="00365E17"/>
    <w:rsid w:val="00376AF8"/>
    <w:rsid w:val="00385FEA"/>
    <w:rsid w:val="003950F1"/>
    <w:rsid w:val="003A72E3"/>
    <w:rsid w:val="003C017C"/>
    <w:rsid w:val="003C562F"/>
    <w:rsid w:val="003C5F87"/>
    <w:rsid w:val="003D01C7"/>
    <w:rsid w:val="003D2E50"/>
    <w:rsid w:val="00407999"/>
    <w:rsid w:val="00422828"/>
    <w:rsid w:val="00422FE6"/>
    <w:rsid w:val="00423C9F"/>
    <w:rsid w:val="00431567"/>
    <w:rsid w:val="00433382"/>
    <w:rsid w:val="00435D5D"/>
    <w:rsid w:val="00441AA2"/>
    <w:rsid w:val="004444B2"/>
    <w:rsid w:val="00455B33"/>
    <w:rsid w:val="00457D99"/>
    <w:rsid w:val="004647B6"/>
    <w:rsid w:val="00486500"/>
    <w:rsid w:val="00490901"/>
    <w:rsid w:val="0049328D"/>
    <w:rsid w:val="004938C2"/>
    <w:rsid w:val="004A4D24"/>
    <w:rsid w:val="004A4F72"/>
    <w:rsid w:val="004A4F9F"/>
    <w:rsid w:val="004D16B5"/>
    <w:rsid w:val="004D3EC5"/>
    <w:rsid w:val="004E0446"/>
    <w:rsid w:val="004E5B3F"/>
    <w:rsid w:val="004E6404"/>
    <w:rsid w:val="004E7AE7"/>
    <w:rsid w:val="00514C45"/>
    <w:rsid w:val="005253BA"/>
    <w:rsid w:val="005314A4"/>
    <w:rsid w:val="00535DCC"/>
    <w:rsid w:val="00540600"/>
    <w:rsid w:val="00543DAD"/>
    <w:rsid w:val="0055696D"/>
    <w:rsid w:val="00561A67"/>
    <w:rsid w:val="00561EE0"/>
    <w:rsid w:val="00566F38"/>
    <w:rsid w:val="00566FB8"/>
    <w:rsid w:val="00571DEF"/>
    <w:rsid w:val="005765EC"/>
    <w:rsid w:val="00580575"/>
    <w:rsid w:val="005A1B80"/>
    <w:rsid w:val="005A2153"/>
    <w:rsid w:val="005A3A4B"/>
    <w:rsid w:val="005B7A7A"/>
    <w:rsid w:val="005C35B4"/>
    <w:rsid w:val="005C4AA4"/>
    <w:rsid w:val="00602FE8"/>
    <w:rsid w:val="0060658F"/>
    <w:rsid w:val="00610E44"/>
    <w:rsid w:val="006110D2"/>
    <w:rsid w:val="0062424B"/>
    <w:rsid w:val="0062633A"/>
    <w:rsid w:val="00633D65"/>
    <w:rsid w:val="00644398"/>
    <w:rsid w:val="00654895"/>
    <w:rsid w:val="00661300"/>
    <w:rsid w:val="006739F4"/>
    <w:rsid w:val="00677B13"/>
    <w:rsid w:val="00677D1D"/>
    <w:rsid w:val="00690C46"/>
    <w:rsid w:val="00690CCA"/>
    <w:rsid w:val="006A3762"/>
    <w:rsid w:val="006E04B8"/>
    <w:rsid w:val="006E28BF"/>
    <w:rsid w:val="006F1A77"/>
    <w:rsid w:val="006F1CDA"/>
    <w:rsid w:val="006F4D4E"/>
    <w:rsid w:val="006F77DC"/>
    <w:rsid w:val="006F7D80"/>
    <w:rsid w:val="0070369F"/>
    <w:rsid w:val="00705BB0"/>
    <w:rsid w:val="007129A1"/>
    <w:rsid w:val="007146FA"/>
    <w:rsid w:val="00715014"/>
    <w:rsid w:val="0073317B"/>
    <w:rsid w:val="00733BA7"/>
    <w:rsid w:val="00733F05"/>
    <w:rsid w:val="00745E5E"/>
    <w:rsid w:val="00754F6E"/>
    <w:rsid w:val="00780B69"/>
    <w:rsid w:val="00784AB5"/>
    <w:rsid w:val="00786AEA"/>
    <w:rsid w:val="00790C12"/>
    <w:rsid w:val="00790F6D"/>
    <w:rsid w:val="00794630"/>
    <w:rsid w:val="00795A27"/>
    <w:rsid w:val="007968C1"/>
    <w:rsid w:val="007A2F62"/>
    <w:rsid w:val="007A53C4"/>
    <w:rsid w:val="007A5C0A"/>
    <w:rsid w:val="007A5FEE"/>
    <w:rsid w:val="007B4F61"/>
    <w:rsid w:val="007B5333"/>
    <w:rsid w:val="007C15EB"/>
    <w:rsid w:val="007C18C6"/>
    <w:rsid w:val="007C79D8"/>
    <w:rsid w:val="007D2D52"/>
    <w:rsid w:val="007E081F"/>
    <w:rsid w:val="007F11B3"/>
    <w:rsid w:val="007F2CF2"/>
    <w:rsid w:val="007F35E1"/>
    <w:rsid w:val="007F5FE9"/>
    <w:rsid w:val="008116C1"/>
    <w:rsid w:val="008177EE"/>
    <w:rsid w:val="00817BD7"/>
    <w:rsid w:val="00822F37"/>
    <w:rsid w:val="00825F4C"/>
    <w:rsid w:val="00827DC2"/>
    <w:rsid w:val="008340D4"/>
    <w:rsid w:val="00834D49"/>
    <w:rsid w:val="00847817"/>
    <w:rsid w:val="00850961"/>
    <w:rsid w:val="00860D26"/>
    <w:rsid w:val="00865983"/>
    <w:rsid w:val="008833DC"/>
    <w:rsid w:val="0088625C"/>
    <w:rsid w:val="00886768"/>
    <w:rsid w:val="00894835"/>
    <w:rsid w:val="008A0F2A"/>
    <w:rsid w:val="008A2ADF"/>
    <w:rsid w:val="008A638A"/>
    <w:rsid w:val="008B62AB"/>
    <w:rsid w:val="008D2A1C"/>
    <w:rsid w:val="008D3512"/>
    <w:rsid w:val="008E3AEF"/>
    <w:rsid w:val="008E62BF"/>
    <w:rsid w:val="008F32F1"/>
    <w:rsid w:val="008F449B"/>
    <w:rsid w:val="00905D86"/>
    <w:rsid w:val="00912A54"/>
    <w:rsid w:val="009159B7"/>
    <w:rsid w:val="00915E53"/>
    <w:rsid w:val="00917CC3"/>
    <w:rsid w:val="00936C0A"/>
    <w:rsid w:val="00972E1C"/>
    <w:rsid w:val="00983B21"/>
    <w:rsid w:val="00994D75"/>
    <w:rsid w:val="009B0F49"/>
    <w:rsid w:val="009B73F9"/>
    <w:rsid w:val="009D612F"/>
    <w:rsid w:val="009D7BEB"/>
    <w:rsid w:val="009E01E6"/>
    <w:rsid w:val="009E5693"/>
    <w:rsid w:val="00A011ED"/>
    <w:rsid w:val="00A051E3"/>
    <w:rsid w:val="00A13AE0"/>
    <w:rsid w:val="00A241D8"/>
    <w:rsid w:val="00A26A45"/>
    <w:rsid w:val="00A337A5"/>
    <w:rsid w:val="00A3576A"/>
    <w:rsid w:val="00A41D3D"/>
    <w:rsid w:val="00A45319"/>
    <w:rsid w:val="00A50571"/>
    <w:rsid w:val="00A65243"/>
    <w:rsid w:val="00A65E5D"/>
    <w:rsid w:val="00A71009"/>
    <w:rsid w:val="00A75043"/>
    <w:rsid w:val="00A856B8"/>
    <w:rsid w:val="00A973C2"/>
    <w:rsid w:val="00AB6697"/>
    <w:rsid w:val="00AC10AB"/>
    <w:rsid w:val="00AD1300"/>
    <w:rsid w:val="00AD2B10"/>
    <w:rsid w:val="00AE023A"/>
    <w:rsid w:val="00B07B37"/>
    <w:rsid w:val="00B115D8"/>
    <w:rsid w:val="00B26DED"/>
    <w:rsid w:val="00B3447A"/>
    <w:rsid w:val="00B40E37"/>
    <w:rsid w:val="00B436EF"/>
    <w:rsid w:val="00B43857"/>
    <w:rsid w:val="00B47B58"/>
    <w:rsid w:val="00B513A1"/>
    <w:rsid w:val="00B52C65"/>
    <w:rsid w:val="00B55FC0"/>
    <w:rsid w:val="00B56D3E"/>
    <w:rsid w:val="00B627CA"/>
    <w:rsid w:val="00B637F0"/>
    <w:rsid w:val="00B66591"/>
    <w:rsid w:val="00B77429"/>
    <w:rsid w:val="00B840BD"/>
    <w:rsid w:val="00B91904"/>
    <w:rsid w:val="00BD218A"/>
    <w:rsid w:val="00BD42B1"/>
    <w:rsid w:val="00BE3395"/>
    <w:rsid w:val="00BE7B0B"/>
    <w:rsid w:val="00BF0690"/>
    <w:rsid w:val="00BF243F"/>
    <w:rsid w:val="00C03431"/>
    <w:rsid w:val="00C04AB7"/>
    <w:rsid w:val="00C04B35"/>
    <w:rsid w:val="00C11BCB"/>
    <w:rsid w:val="00C12D4C"/>
    <w:rsid w:val="00C2423F"/>
    <w:rsid w:val="00C276C1"/>
    <w:rsid w:val="00C351A0"/>
    <w:rsid w:val="00C620AD"/>
    <w:rsid w:val="00C75A40"/>
    <w:rsid w:val="00C7681D"/>
    <w:rsid w:val="00C803BF"/>
    <w:rsid w:val="00C82B7C"/>
    <w:rsid w:val="00C82FAF"/>
    <w:rsid w:val="00C836ED"/>
    <w:rsid w:val="00C8744E"/>
    <w:rsid w:val="00C910DA"/>
    <w:rsid w:val="00C92BD2"/>
    <w:rsid w:val="00C9401F"/>
    <w:rsid w:val="00CA36D6"/>
    <w:rsid w:val="00CA668A"/>
    <w:rsid w:val="00CA7EC1"/>
    <w:rsid w:val="00CC0D8D"/>
    <w:rsid w:val="00CC27EC"/>
    <w:rsid w:val="00CD3F3E"/>
    <w:rsid w:val="00CD7938"/>
    <w:rsid w:val="00CD7D3D"/>
    <w:rsid w:val="00CE4908"/>
    <w:rsid w:val="00CF21D4"/>
    <w:rsid w:val="00D02960"/>
    <w:rsid w:val="00D0602E"/>
    <w:rsid w:val="00D15649"/>
    <w:rsid w:val="00D16496"/>
    <w:rsid w:val="00D3179E"/>
    <w:rsid w:val="00D34DC9"/>
    <w:rsid w:val="00D42BCD"/>
    <w:rsid w:val="00D44E66"/>
    <w:rsid w:val="00D50493"/>
    <w:rsid w:val="00D52203"/>
    <w:rsid w:val="00D54905"/>
    <w:rsid w:val="00D55234"/>
    <w:rsid w:val="00D56938"/>
    <w:rsid w:val="00D71CB8"/>
    <w:rsid w:val="00D77D4B"/>
    <w:rsid w:val="00DB09DA"/>
    <w:rsid w:val="00DB70BD"/>
    <w:rsid w:val="00DC3E7C"/>
    <w:rsid w:val="00DD02C5"/>
    <w:rsid w:val="00DD129E"/>
    <w:rsid w:val="00DE35C5"/>
    <w:rsid w:val="00DE4503"/>
    <w:rsid w:val="00DE5325"/>
    <w:rsid w:val="00DF443A"/>
    <w:rsid w:val="00E06956"/>
    <w:rsid w:val="00E17CB6"/>
    <w:rsid w:val="00E23E3F"/>
    <w:rsid w:val="00E373FF"/>
    <w:rsid w:val="00E457C1"/>
    <w:rsid w:val="00E45E99"/>
    <w:rsid w:val="00E45F92"/>
    <w:rsid w:val="00E50E0A"/>
    <w:rsid w:val="00E53520"/>
    <w:rsid w:val="00E665FF"/>
    <w:rsid w:val="00E7108E"/>
    <w:rsid w:val="00E71814"/>
    <w:rsid w:val="00E72181"/>
    <w:rsid w:val="00E75B6D"/>
    <w:rsid w:val="00E76D0B"/>
    <w:rsid w:val="00E85D87"/>
    <w:rsid w:val="00E85EEF"/>
    <w:rsid w:val="00E96E1C"/>
    <w:rsid w:val="00EA1402"/>
    <w:rsid w:val="00EA4DAD"/>
    <w:rsid w:val="00EA7F4C"/>
    <w:rsid w:val="00EB5E46"/>
    <w:rsid w:val="00EB787D"/>
    <w:rsid w:val="00EC2C7C"/>
    <w:rsid w:val="00EC2D34"/>
    <w:rsid w:val="00EC3572"/>
    <w:rsid w:val="00EC7A7C"/>
    <w:rsid w:val="00ED1CF6"/>
    <w:rsid w:val="00ED2D42"/>
    <w:rsid w:val="00F1374C"/>
    <w:rsid w:val="00F218AD"/>
    <w:rsid w:val="00F23DC3"/>
    <w:rsid w:val="00F25D39"/>
    <w:rsid w:val="00F420DB"/>
    <w:rsid w:val="00F6396E"/>
    <w:rsid w:val="00F70689"/>
    <w:rsid w:val="00F83FFF"/>
    <w:rsid w:val="00F85862"/>
    <w:rsid w:val="00F92373"/>
    <w:rsid w:val="00F96EDC"/>
    <w:rsid w:val="00FA42A9"/>
    <w:rsid w:val="00FA487F"/>
    <w:rsid w:val="00FB0EDC"/>
    <w:rsid w:val="00FB4B76"/>
    <w:rsid w:val="00FB57BC"/>
    <w:rsid w:val="00FC18BC"/>
    <w:rsid w:val="00FD2A99"/>
    <w:rsid w:val="00FD5329"/>
    <w:rsid w:val="00FE2024"/>
    <w:rsid w:val="00FF4F46"/>
    <w:rsid w:val="00FF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CA6911"/>
  <w15:docId w15:val="{B7A4AC4D-9E0E-43F5-B9DE-FA432B68C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01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slo7pagesize">
    <w:name w:val="skn-slo7_pagesize"/>
    <w:basedOn w:val="Normal"/>
  </w:style>
  <w:style w:type="paragraph" w:customStyle="1" w:styleId="div">
    <w:name w:val="div"/>
    <w:basedOn w:val="Normal"/>
  </w:style>
  <w:style w:type="character" w:customStyle="1" w:styleId="skn-slo7top-left-boxname-sec">
    <w:name w:val="skn-slo7_top-left-box_name-sec"/>
    <w:basedOn w:val="DefaultParagraphFont"/>
  </w:style>
  <w:style w:type="paragraph" w:customStyle="1" w:styleId="skn-slo7firstparagraph">
    <w:name w:val="skn-slo7_firstparagraph"/>
    <w:basedOn w:val="Normal"/>
  </w:style>
  <w:style w:type="paragraph" w:customStyle="1" w:styleId="skn-slo7name">
    <w:name w:val="skn-slo7_name"/>
    <w:basedOn w:val="Normal"/>
    <w:pPr>
      <w:pBdr>
        <w:top w:val="none" w:sz="0" w:space="5" w:color="auto"/>
      </w:pBdr>
      <w:spacing w:line="840" w:lineRule="atLeast"/>
    </w:pPr>
    <w:rPr>
      <w:rFonts w:ascii="Poppins" w:eastAsia="Poppins" w:hAnsi="Poppins" w:cs="Poppins"/>
      <w:b/>
      <w:bCs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skn-slo7resume-title">
    <w:name w:val="skn-slo7_resume-title"/>
    <w:basedOn w:val="Normal"/>
    <w:pPr>
      <w:spacing w:line="360" w:lineRule="atLeast"/>
    </w:pPr>
    <w:rPr>
      <w:rFonts w:ascii="Poppins" w:eastAsia="Poppins" w:hAnsi="Poppins" w:cs="Poppins"/>
      <w:color w:val="369C87"/>
      <w:spacing w:val="5"/>
    </w:rPr>
  </w:style>
  <w:style w:type="paragraph" w:customStyle="1" w:styleId="skn-slo7top-left-boxname-secParagraph">
    <w:name w:val="skn-slo7_top-left-box_name-sec Paragraph"/>
    <w:basedOn w:val="Normal"/>
    <w:pPr>
      <w:pBdr>
        <w:bottom w:val="none" w:sz="0" w:space="12" w:color="auto"/>
        <w:right w:val="none" w:sz="0" w:space="6" w:color="auto"/>
      </w:pBdr>
      <w:textAlignment w:val="top"/>
    </w:pPr>
  </w:style>
  <w:style w:type="table" w:customStyle="1" w:styleId="skn-slo7top-left-box">
    <w:name w:val="skn-slo7_top-left-box"/>
    <w:basedOn w:val="TableNormal"/>
    <w:tblPr/>
  </w:style>
  <w:style w:type="character" w:customStyle="1" w:styleId="skn-slo7cntc-secsection">
    <w:name w:val="skn-slo7_cntc-sec_section"/>
    <w:basedOn w:val="DefaultParagraphFont"/>
    <w:rPr>
      <w:sz w:val="0"/>
      <w:szCs w:val="0"/>
    </w:rPr>
  </w:style>
  <w:style w:type="paragraph" w:customStyle="1" w:styleId="skn-slo7cntc-secparagraphany">
    <w:name w:val="skn-slo7_cntc-sec_paragraph_any"/>
    <w:basedOn w:val="Normal"/>
    <w:rPr>
      <w:sz w:val="20"/>
      <w:szCs w:val="20"/>
    </w:rPr>
  </w:style>
  <w:style w:type="paragraph" w:customStyle="1" w:styleId="skn-slo7addressaddr-details">
    <w:name w:val="skn-slo7_address_addr-details"/>
    <w:basedOn w:val="Normal"/>
  </w:style>
  <w:style w:type="character" w:customStyle="1" w:styleId="skn-slo7cntc-secparagraphanyCharacter">
    <w:name w:val="skn-slo7_cntc-sec_paragraph_any Character"/>
    <w:basedOn w:val="DefaultParagraphFont"/>
    <w:rPr>
      <w:sz w:val="20"/>
      <w:szCs w:val="20"/>
    </w:rPr>
  </w:style>
  <w:style w:type="paragraph" w:customStyle="1" w:styleId="skn-slo7cntc-secsectionParagraph">
    <w:name w:val="skn-slo7_cntc-sec_section Paragraph"/>
    <w:basedOn w:val="Normal"/>
    <w:rPr>
      <w:sz w:val="0"/>
      <w:szCs w:val="0"/>
    </w:rPr>
  </w:style>
  <w:style w:type="table" w:customStyle="1" w:styleId="skn-slo7cntc-container">
    <w:name w:val="skn-slo7_cntc-container"/>
    <w:basedOn w:val="TableNormal"/>
    <w:tblPr/>
  </w:style>
  <w:style w:type="paragraph" w:customStyle="1" w:styleId="skn-slo7parent-containersectionnth-child1">
    <w:name w:val="skn-slo7_parent-container_section_nth-child(1)"/>
    <w:basedOn w:val="Normal"/>
  </w:style>
  <w:style w:type="character" w:customStyle="1" w:styleId="skn-slo7parent-containerheadingsectiontitle">
    <w:name w:val="skn-slo7_parent-container_heading_sectiontitle"/>
    <w:basedOn w:val="DefaultParagraphFont"/>
  </w:style>
  <w:style w:type="table" w:customStyle="1" w:styleId="skn-slo7parent-containerheading">
    <w:name w:val="skn-slo7_parent-container_heading"/>
    <w:basedOn w:val="TableNormal"/>
    <w:tblPr/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paragraph" w:customStyle="1" w:styleId="skn-slo7singlecolumn">
    <w:name w:val="skn-slo7_singlecolumn"/>
    <w:basedOn w:val="Normal"/>
  </w:style>
  <w:style w:type="paragraph" w:customStyle="1" w:styleId="p">
    <w:name w:val="p"/>
    <w:basedOn w:val="Normal"/>
  </w:style>
  <w:style w:type="paragraph" w:customStyle="1" w:styleId="skn-slo7skillsection">
    <w:name w:val="skn-slo7_skill_section"/>
    <w:basedOn w:val="Normal"/>
    <w:rPr>
      <w:sz w:val="0"/>
      <w:szCs w:val="0"/>
    </w:rPr>
  </w:style>
  <w:style w:type="character" w:customStyle="1" w:styleId="skn-slo7sectionskillsinglecolumnskill-container">
    <w:name w:val="skn-slo7_section_skill_singlecolumn_skill-container"/>
    <w:basedOn w:val="DefaultParagraphFont"/>
  </w:style>
  <w:style w:type="character" w:customStyle="1" w:styleId="skn-slo7skillparagraph">
    <w:name w:val="skn-slo7_skill_paragraph"/>
    <w:basedOn w:val="DefaultParagraphFont"/>
  </w:style>
  <w:style w:type="character" w:customStyle="1" w:styleId="skn-slo7skillparagraphany">
    <w:name w:val="skn-slo7_skill_paragraph_any"/>
    <w:basedOn w:val="DefaultParagraphFont"/>
    <w:rPr>
      <w:sz w:val="20"/>
      <w:szCs w:val="20"/>
    </w:rPr>
  </w:style>
  <w:style w:type="paragraph" w:customStyle="1" w:styleId="skn-slo7skillparagraphanyParagraph">
    <w:name w:val="skn-slo7_skill_paragraph_any Paragraph"/>
    <w:basedOn w:val="Normal"/>
    <w:rPr>
      <w:sz w:val="20"/>
      <w:szCs w:val="20"/>
    </w:rPr>
  </w:style>
  <w:style w:type="paragraph" w:customStyle="1" w:styleId="skn-slo7sectionskillsinglecolumnskill-containerParagraph">
    <w:name w:val="skn-slo7_section_skill_singlecolumn_skill-container Paragraph"/>
    <w:basedOn w:val="Normal"/>
  </w:style>
  <w:style w:type="table" w:customStyle="1" w:styleId="skn-slo7sectionskillsinglecolumn">
    <w:name w:val="skn-slo7_section_skill_singlecolumn"/>
    <w:basedOn w:val="TableNormal"/>
    <w:tblPr/>
  </w:style>
  <w:style w:type="paragraph" w:customStyle="1" w:styleId="skn-slo7section">
    <w:name w:val="skn-slo7_section"/>
    <w:basedOn w:val="Normal"/>
  </w:style>
  <w:style w:type="character" w:customStyle="1" w:styleId="skn-slo7content-containerheadingsectiontitle">
    <w:name w:val="skn-slo7_content-container_heading_sectiontitle"/>
    <w:basedOn w:val="DefaultParagraphFont"/>
  </w:style>
  <w:style w:type="table" w:customStyle="1" w:styleId="skn-slo7content-containerheading">
    <w:name w:val="skn-slo7_content-container_heading"/>
    <w:basedOn w:val="TableNormal"/>
    <w:tblPr/>
  </w:style>
  <w:style w:type="character" w:customStyle="1" w:styleId="skn-slo7lrg-txt">
    <w:name w:val="skn-slo7_lrg-txt"/>
    <w:basedOn w:val="DefaultParagraphFont"/>
    <w:rPr>
      <w:rFonts w:ascii="Poppins" w:eastAsia="Poppins" w:hAnsi="Poppins" w:cs="Poppins"/>
    </w:rPr>
  </w:style>
  <w:style w:type="paragraph" w:customStyle="1" w:styleId="skn-slo7tbl-upper">
    <w:name w:val="skn-slo7_tbl-upper"/>
    <w:basedOn w:val="Normal"/>
    <w:rPr>
      <w:b/>
      <w:bCs/>
    </w:rPr>
  </w:style>
  <w:style w:type="character" w:customStyle="1" w:styleId="skn-slo7txt-caps">
    <w:name w:val="skn-slo7_txt-caps"/>
    <w:basedOn w:val="DefaultParagraphFont"/>
    <w:rPr>
      <w:caps/>
    </w:rPr>
  </w:style>
  <w:style w:type="character" w:customStyle="1" w:styleId="skn-slo7expr-secparagraphsinglecolumncontent-tablecontentcell">
    <w:name w:val="skn-slo7_expr-sec_paragraph_singlecolumn_content-table_contentcell"/>
    <w:basedOn w:val="DefaultParagraphFont"/>
  </w:style>
  <w:style w:type="character" w:customStyle="1" w:styleId="skn-slo7spanempty">
    <w:name w:val="skn-slo7_span_empty"/>
    <w:basedOn w:val="DefaultParagraphFont"/>
    <w:rPr>
      <w:vanish/>
    </w:rPr>
  </w:style>
  <w:style w:type="paragraph" w:customStyle="1" w:styleId="skn-slo7expr-secparagraphsinglecolumncontent-tablecontentcellParagraph">
    <w:name w:val="skn-slo7_expr-sec_paragraph_singlecolumn_content-table_contentcell Paragraph"/>
    <w:basedOn w:val="Normal"/>
    <w:pPr>
      <w:pBdr>
        <w:top w:val="none" w:sz="0" w:space="8" w:color="auto"/>
      </w:pBdr>
    </w:pPr>
  </w:style>
  <w:style w:type="table" w:customStyle="1" w:styleId="skn-slo7expr-secparagraphsinglecolumncontent-table">
    <w:name w:val="skn-slo7_expr-sec_paragraph_singlecolumn_content-table"/>
    <w:basedOn w:val="TableNormal"/>
    <w:tblPr/>
  </w:style>
  <w:style w:type="paragraph" w:customStyle="1" w:styleId="skn-slo7paragraph">
    <w:name w:val="skn-slo7_paragraph"/>
    <w:basedOn w:val="Normal"/>
  </w:style>
  <w:style w:type="character" w:customStyle="1" w:styleId="skn-slo7mrl-4">
    <w:name w:val="skn-slo7_mrl-4"/>
    <w:basedOn w:val="DefaultParagraphFont"/>
  </w:style>
  <w:style w:type="paragraph" w:customStyle="1" w:styleId="skn-slo7disp-block">
    <w:name w:val="skn-slo7_disp-block"/>
    <w:basedOn w:val="Normal"/>
  </w:style>
  <w:style w:type="character" w:customStyle="1" w:styleId="skn-slo7clr-pickr">
    <w:name w:val="skn-slo7_clr-pickr"/>
    <w:basedOn w:val="DefaultParagraphFont"/>
    <w:rPr>
      <w:color w:val="369C87"/>
    </w:rPr>
  </w:style>
  <w:style w:type="character" w:customStyle="1" w:styleId="skn-slo7op-6">
    <w:name w:val="skn-slo7_op-6"/>
    <w:basedOn w:val="DefaultParagraphFont"/>
  </w:style>
  <w:style w:type="character" w:customStyle="1" w:styleId="skn-slo7fade-text">
    <w:name w:val="skn-slo7_fade-text"/>
    <w:basedOn w:val="DefaultParagraphFont"/>
    <w:rPr>
      <w:color w:val="696969"/>
    </w:rPr>
  </w:style>
  <w:style w:type="paragraph" w:customStyle="1" w:styleId="skn-slo7ulli">
    <w:name w:val="skn-slo7_ul_li"/>
    <w:basedOn w:val="Normal"/>
  </w:style>
  <w:style w:type="paragraph" w:customStyle="1" w:styleId="skn-slo7ullinth-last-child1">
    <w:name w:val="skn-slo7_ul_li_nth-last-child(1)"/>
    <w:basedOn w:val="Normal"/>
  </w:style>
  <w:style w:type="paragraph" w:customStyle="1" w:styleId="skn-slo7sectionnotpubl-secparagraphnth-last-child2space-after-paragraph">
    <w:name w:val="skn-slo7_section_not(.publ-sec)_paragraph_nth-last-child(2)_space-after-paragraph"/>
    <w:basedOn w:val="Normal"/>
    <w:rPr>
      <w:vanish/>
    </w:rPr>
  </w:style>
  <w:style w:type="character" w:customStyle="1" w:styleId="skn-slo7sectionrefer-secparagraph">
    <w:name w:val="skn-slo7_section_refer-sec_paragraph"/>
    <w:basedOn w:val="DefaultParagraphFont"/>
  </w:style>
  <w:style w:type="paragraph" w:customStyle="1" w:styleId="skn-slo7sectionrefer-secparagraphsinglecolumn">
    <w:name w:val="skn-slo7_section_refer-sec_paragraph_singlecolumn"/>
    <w:basedOn w:val="Normal"/>
  </w:style>
  <w:style w:type="paragraph" w:customStyle="1" w:styleId="skn-slo7refer-secparagraphany">
    <w:name w:val="skn-slo7_refer-sec_paragraph_any"/>
    <w:basedOn w:val="Normal"/>
    <w:rPr>
      <w:sz w:val="20"/>
      <w:szCs w:val="20"/>
    </w:rPr>
  </w:style>
  <w:style w:type="character" w:customStyle="1" w:styleId="skn-slo7refer-secparagraphanyCharacter">
    <w:name w:val="skn-slo7_refer-sec_paragraph_any Character"/>
    <w:basedOn w:val="DefaultParagraphFont"/>
    <w:rPr>
      <w:sz w:val="20"/>
      <w:szCs w:val="20"/>
    </w:rPr>
  </w:style>
  <w:style w:type="character" w:customStyle="1" w:styleId="skn-slo7sectionrefer-secparagraphsinglecolumnicon-rowicon-svg">
    <w:name w:val="skn-slo7_section_refer-sec_paragraph_singlecolumn_icon-row_icon-svg"/>
    <w:basedOn w:val="DefaultParagraphFont"/>
  </w:style>
  <w:style w:type="character" w:customStyle="1" w:styleId="skn-slo7sectionrefer-secparagraphsinglecolumnicon-rowico-txt">
    <w:name w:val="skn-slo7_section_refer-sec_paragraph_singlecolumn_icon-row_ico-txt"/>
    <w:basedOn w:val="DefaultParagraphFont"/>
  </w:style>
  <w:style w:type="table" w:customStyle="1" w:styleId="skn-slo7sectionrefer-secparagraphsinglecolumnicon-row">
    <w:name w:val="skn-slo7_section_refer-sec_paragraph_singlecolumn_icon-row"/>
    <w:basedOn w:val="TableNormal"/>
    <w:tblPr/>
  </w:style>
  <w:style w:type="paragraph" w:customStyle="1" w:styleId="skn-slo7sectionrefer-secparagraphParagraph">
    <w:name w:val="skn-slo7_section_refer-sec_paragraph Paragraph"/>
    <w:basedOn w:val="Normal"/>
    <w:pPr>
      <w:pBdr>
        <w:bottom w:val="none" w:sz="0" w:space="20" w:color="auto"/>
      </w:pBdr>
      <w:textAlignment w:val="top"/>
    </w:pPr>
  </w:style>
  <w:style w:type="table" w:customStyle="1" w:styleId="skn-slo7sectionrefer-secrefparatable">
    <w:name w:val="skn-slo7_section_refer-sec_refparatable"/>
    <w:basedOn w:val="TableNormal"/>
    <w:tblPr/>
  </w:style>
  <w:style w:type="paragraph" w:customStyle="1" w:styleId="skn-slo7twocolsectionparagraph">
    <w:name w:val="skn-slo7_twocolsection_paragraph"/>
    <w:basedOn w:val="Normal"/>
  </w:style>
  <w:style w:type="character" w:customStyle="1" w:styleId="pCharacter">
    <w:name w:val="p Character"/>
    <w:basedOn w:val="DefaultParagraphFont"/>
    <w:rPr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2334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48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334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48D"/>
    <w:rPr>
      <w:sz w:val="24"/>
      <w:szCs w:val="24"/>
    </w:rPr>
  </w:style>
  <w:style w:type="character" w:customStyle="1" w:styleId="ListParagraphChar">
    <w:name w:val="List Paragraph Char"/>
    <w:link w:val="ListParagraph"/>
    <w:uiPriority w:val="34"/>
    <w:qFormat/>
    <w:locked/>
    <w:rsid w:val="003D2E50"/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3D2E50"/>
    <w:pPr>
      <w:suppressAutoHyphens/>
      <w:spacing w:after="200" w:line="276" w:lineRule="auto"/>
      <w:ind w:left="720"/>
      <w:contextualSpacing/>
      <w:textAlignment w:val="auto"/>
    </w:pPr>
    <w:rPr>
      <w:rFonts w:ascii="Calibri" w:eastAsia="Calibri" w:hAnsi="Calibr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34D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DC9"/>
    <w:rPr>
      <w:color w:val="605E5C"/>
      <w:shd w:val="clear" w:color="auto" w:fill="E1DFDD"/>
    </w:rPr>
  </w:style>
  <w:style w:type="character" w:customStyle="1" w:styleId="apple-converted-space">
    <w:name w:val="apple-converted-space"/>
    <w:qFormat/>
    <w:rsid w:val="00B52C65"/>
  </w:style>
  <w:style w:type="table" w:styleId="TableGrid">
    <w:name w:val="Table Grid"/>
    <w:basedOn w:val="TableNormal"/>
    <w:uiPriority w:val="59"/>
    <w:rsid w:val="006F1C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8Char">
    <w:name w:val="Heading 8 Char"/>
    <w:basedOn w:val="DefaultParagraphFont"/>
    <w:link w:val="Heading8"/>
    <w:uiPriority w:val="9"/>
    <w:semiHidden/>
    <w:rsid w:val="007150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SubtleEmphasis">
    <w:name w:val="Subtle Emphasis"/>
    <w:basedOn w:val="DefaultParagraphFont"/>
    <w:uiPriority w:val="19"/>
    <w:qFormat/>
    <w:rsid w:val="005A2153"/>
    <w:rPr>
      <w:i/>
      <w:iCs/>
      <w:color w:val="808080" w:themeColor="text1" w:themeTint="7F"/>
    </w:rPr>
  </w:style>
  <w:style w:type="character" w:styleId="FollowedHyperlink">
    <w:name w:val="FollowedHyperlink"/>
    <w:basedOn w:val="DefaultParagraphFont"/>
    <w:uiPriority w:val="99"/>
    <w:semiHidden/>
    <w:unhideWhenUsed/>
    <w:rsid w:val="001829FA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61300"/>
    <w:rPr>
      <w:b/>
      <w:bCs/>
    </w:rPr>
  </w:style>
  <w:style w:type="character" w:customStyle="1" w:styleId="whitespace-nowrap">
    <w:name w:val="whitespace-nowrap"/>
    <w:basedOn w:val="DefaultParagraphFont"/>
    <w:rsid w:val="009E0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9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ris6738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76063D-3FD8-40E5-8C9A-E38092C68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2181</TotalTime>
  <Pages>5</Pages>
  <Words>1395</Words>
  <Characters>7954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Krishna Rangineni</vt:lpstr>
    </vt:vector>
  </TitlesOfParts>
  <Company/>
  <LinksUpToDate>false</LinksUpToDate>
  <CharactersWithSpaces>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Krishna Rangineni</dc:title>
  <dc:subject/>
  <dc:creator>krishna rangineni</dc:creator>
  <cp:keywords/>
  <dc:description/>
  <cp:lastModifiedBy>Sudarsan Satti</cp:lastModifiedBy>
  <cp:revision>128</cp:revision>
  <cp:lastPrinted>2024-04-18T18:06:00Z</cp:lastPrinted>
  <dcterms:created xsi:type="dcterms:W3CDTF">2024-05-22T19:17:00Z</dcterms:created>
  <dcterms:modified xsi:type="dcterms:W3CDTF">2024-10-14T14:39:00Z</dcterms:modified>
</cp:coreProperties>
</file>